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1F0F4D" w:rsidRPr="000930A7" w:rsidRDefault="001F0F4D" w:rsidP="00357EA8">
      <w:pPr>
        <w:rPr>
          <w:rFonts w:ascii="Calibri" w:hAnsi="Calibri" w:cs="Calibri"/>
          <w:b/>
          <w:sz w:val="28"/>
          <w:szCs w:val="28"/>
        </w:rPr>
      </w:pPr>
      <w:r w:rsidRPr="000930A7">
        <w:rPr>
          <w:rFonts w:ascii="Calibri" w:hAnsi="Calibri" w:cs="Calibri"/>
          <w:b/>
          <w:sz w:val="28"/>
          <w:szCs w:val="28"/>
        </w:rPr>
        <w:t>Jayadev M</w:t>
      </w:r>
    </w:p>
    <w:p w:rsidR="000930A7" w:rsidRPr="000930A7" w:rsidRDefault="000930A7" w:rsidP="00357EA8">
      <w:pPr>
        <w:rPr>
          <w:rFonts w:ascii="Calibri" w:hAnsi="Calibri" w:cs="Calibri"/>
          <w:b/>
        </w:rPr>
      </w:pPr>
      <w:r w:rsidRPr="000930A7">
        <w:rPr>
          <w:rFonts w:ascii="Segoe UI Emoji" w:hAnsi="Segoe UI Emoji" w:cs="Segoe UI Emoji"/>
          <w:b/>
        </w:rPr>
        <w:t>📧</w:t>
      </w:r>
      <w:r w:rsidR="00A42F40">
        <w:rPr>
          <w:rFonts w:ascii="Calibri" w:hAnsi="Calibri" w:cs="Calibri"/>
          <w:b/>
        </w:rPr>
        <w:t xml:space="preserve">mjd_ind@rediffmail.com </w:t>
      </w:r>
      <w:r w:rsidRPr="000930A7">
        <w:rPr>
          <w:rFonts w:ascii="Calibri" w:hAnsi="Calibri" w:cs="Calibri"/>
          <w:b/>
        </w:rPr>
        <w:t xml:space="preserve">| </w:t>
      </w:r>
      <w:r w:rsidRPr="000930A7">
        <w:rPr>
          <w:rFonts w:ascii="Segoe UI Emoji" w:hAnsi="Segoe UI Emoji" w:cs="Segoe UI Emoji"/>
          <w:b/>
        </w:rPr>
        <w:t>📱</w:t>
      </w:r>
      <w:r w:rsidRPr="000930A7">
        <w:rPr>
          <w:rFonts w:ascii="Calibri" w:hAnsi="Calibri" w:cs="Calibri"/>
          <w:b/>
        </w:rPr>
        <w:t xml:space="preserve"> +91-8143669082 | </w:t>
      </w:r>
      <w:r w:rsidRPr="000930A7">
        <w:rPr>
          <w:rFonts w:ascii="Segoe UI Emoji" w:hAnsi="Segoe UI Emoji" w:cs="Segoe UI Emoji"/>
          <w:b/>
        </w:rPr>
        <w:t>🌍</w:t>
      </w:r>
      <w:r w:rsidRPr="000930A7">
        <w:rPr>
          <w:rFonts w:ascii="Calibri" w:hAnsi="Calibri" w:cs="Calibri"/>
          <w:b/>
        </w:rPr>
        <w:t xml:space="preserve"> Bengaluru, Karnataka, India</w:t>
      </w:r>
    </w:p>
    <w:p w:rsidR="008C5B42" w:rsidRDefault="008C5B42" w:rsidP="008C5B42">
      <w:pPr>
        <w:rPr>
          <w:rFonts w:ascii="Calibri" w:hAnsi="Calibri" w:cs="Calibri"/>
          <w:sz w:val="28"/>
          <w:szCs w:val="28"/>
        </w:rPr>
      </w:pPr>
    </w:p>
    <w:p w:rsidR="001F0F4D" w:rsidRPr="00157468" w:rsidRDefault="008C0FC8">
      <w:pPr>
        <w:pStyle w:val="Heading5"/>
        <w:pBdr>
          <w:bottom w:val="single" w:sz="4" w:space="1" w:color="008080"/>
        </w:pBdr>
        <w:shd w:val="clear" w:color="auto" w:fill="auto"/>
        <w:tabs>
          <w:tab w:val="left" w:pos="0"/>
        </w:tabs>
        <w:spacing w:after="240"/>
        <w:rPr>
          <w:rFonts w:ascii="Calibri" w:hAnsi="Calibri" w:cs="Calibri"/>
          <w:smallCaps w:val="0"/>
          <w:color w:val="215E99"/>
          <w:sz w:val="24"/>
          <w:szCs w:val="24"/>
          <w:u w:val="none"/>
        </w:rPr>
      </w:pPr>
      <w:r w:rsidRPr="00157468">
        <w:rPr>
          <w:rFonts w:ascii="Calibri" w:hAnsi="Calibri" w:cs="Calibri"/>
          <w:smallCaps w:val="0"/>
          <w:color w:val="215E99"/>
          <w:sz w:val="24"/>
          <w:szCs w:val="24"/>
          <w:u w:val="none"/>
        </w:rPr>
        <w:t>P</w:t>
      </w:r>
      <w:r w:rsidR="001C6CD9" w:rsidRPr="00157468">
        <w:rPr>
          <w:rFonts w:ascii="Calibri" w:hAnsi="Calibri" w:cs="Calibri"/>
          <w:smallCaps w:val="0"/>
          <w:color w:val="215E99"/>
          <w:sz w:val="24"/>
          <w:szCs w:val="24"/>
          <w:u w:val="none"/>
        </w:rPr>
        <w:t>rofessional Summary</w:t>
      </w:r>
    </w:p>
    <w:p w:rsidR="009A5D2A" w:rsidRPr="009A5D2A" w:rsidRDefault="009A5D2A" w:rsidP="009A5D2A">
      <w:pPr>
        <w:pStyle w:val="isselectedend"/>
        <w:rPr>
          <w:rFonts w:ascii="Calibri" w:hAnsi="Calibri" w:cs="Calibri"/>
          <w:sz w:val="22"/>
          <w:szCs w:val="22"/>
        </w:rPr>
      </w:pPr>
      <w:r w:rsidRPr="009A5D2A">
        <w:rPr>
          <w:rFonts w:ascii="Calibri" w:hAnsi="Calibri" w:cs="Calibri"/>
          <w:sz w:val="22"/>
          <w:szCs w:val="22"/>
        </w:rPr>
        <w:t xml:space="preserve">Results-driven </w:t>
      </w:r>
      <w:r w:rsidRPr="009A5D2A">
        <w:rPr>
          <w:rStyle w:val="Strong"/>
          <w:rFonts w:ascii="Calibri" w:hAnsi="Calibri" w:cs="Calibri"/>
          <w:sz w:val="22"/>
          <w:szCs w:val="22"/>
        </w:rPr>
        <w:t>Senior SDET / QA Lead with 12+ years of experience</w:t>
      </w:r>
      <w:r w:rsidRPr="009A5D2A">
        <w:rPr>
          <w:rFonts w:ascii="Calibri" w:hAnsi="Calibri" w:cs="Calibri"/>
          <w:sz w:val="22"/>
          <w:szCs w:val="22"/>
        </w:rPr>
        <w:t xml:space="preserve"> in Quality Engineering, test automation, API testing, and end-to-end testing across web, mobile, and enterprise applications. Proven expertise in designing and maintaining scalable automation frameworks using </w:t>
      </w:r>
      <w:r w:rsidRPr="009A5D2A">
        <w:rPr>
          <w:rStyle w:val="Strong"/>
          <w:rFonts w:ascii="Calibri" w:hAnsi="Calibri" w:cs="Calibri"/>
          <w:sz w:val="22"/>
          <w:szCs w:val="22"/>
        </w:rPr>
        <w:t>Playwright, Cypress, Selenium WebDriver, Java, and TestNG</w:t>
      </w:r>
      <w:r w:rsidRPr="009A5D2A">
        <w:rPr>
          <w:rFonts w:ascii="Calibri" w:hAnsi="Calibri" w:cs="Calibri"/>
          <w:sz w:val="22"/>
          <w:szCs w:val="22"/>
        </w:rPr>
        <w:t xml:space="preserve">, with strong experience in functional, regression, integration, system, E2E, and UAT testing within Agile/Scrum environments. Hands-on expertise in </w:t>
      </w:r>
      <w:r w:rsidRPr="009A5D2A">
        <w:rPr>
          <w:rStyle w:val="Strong"/>
          <w:rFonts w:ascii="Calibri" w:hAnsi="Calibri" w:cs="Calibri"/>
          <w:sz w:val="22"/>
          <w:szCs w:val="22"/>
        </w:rPr>
        <w:t>REST API testing and automation</w:t>
      </w:r>
      <w:r w:rsidRPr="009A5D2A">
        <w:rPr>
          <w:rFonts w:ascii="Calibri" w:hAnsi="Calibri" w:cs="Calibri"/>
          <w:sz w:val="22"/>
          <w:szCs w:val="22"/>
        </w:rPr>
        <w:t xml:space="preserve"> using Postman, REST Assured, Swagger/OpenAPI, JSON/XML, along with SQL and database validation.</w:t>
      </w:r>
    </w:p>
    <w:p w:rsidR="009A5D2A" w:rsidRPr="009A5D2A" w:rsidRDefault="009A5D2A" w:rsidP="009A5D2A">
      <w:pPr>
        <w:pStyle w:val="NormalWeb"/>
        <w:rPr>
          <w:rFonts w:ascii="Calibri" w:hAnsi="Calibri" w:cs="Calibri"/>
          <w:sz w:val="22"/>
          <w:szCs w:val="22"/>
        </w:rPr>
      </w:pPr>
      <w:r w:rsidRPr="009A5D2A">
        <w:rPr>
          <w:rFonts w:ascii="Calibri" w:hAnsi="Calibri" w:cs="Calibri"/>
          <w:sz w:val="22"/>
          <w:szCs w:val="22"/>
        </w:rPr>
        <w:t xml:space="preserve">Experienced in </w:t>
      </w:r>
      <w:r w:rsidRPr="009A5D2A">
        <w:rPr>
          <w:rStyle w:val="Strong"/>
          <w:rFonts w:ascii="Calibri" w:hAnsi="Calibri" w:cs="Calibri"/>
          <w:sz w:val="22"/>
          <w:szCs w:val="22"/>
        </w:rPr>
        <w:t>QA strategy, test planning, estimation, risk assessment, defect management, quality gates, release readiness, and CI/CD automation</w:t>
      </w:r>
      <w:r w:rsidRPr="009A5D2A">
        <w:rPr>
          <w:rFonts w:ascii="Calibri" w:hAnsi="Calibri" w:cs="Calibri"/>
          <w:sz w:val="22"/>
          <w:szCs w:val="22"/>
        </w:rPr>
        <w:t xml:space="preserve">, with a strong focus on improving test coverage, reliability, and overall product quality. Proven ability to </w:t>
      </w:r>
      <w:r w:rsidRPr="009A5D2A">
        <w:rPr>
          <w:rStyle w:val="Strong"/>
          <w:rFonts w:ascii="Calibri" w:hAnsi="Calibri" w:cs="Calibri"/>
          <w:sz w:val="22"/>
          <w:szCs w:val="22"/>
        </w:rPr>
        <w:t>lead and mentor QA teams, drive shift-left testing, establish quality processes, and collaborate with cross-functional teams</w:t>
      </w:r>
      <w:r w:rsidRPr="009A5D2A">
        <w:rPr>
          <w:rFonts w:ascii="Calibri" w:hAnsi="Calibri" w:cs="Calibri"/>
          <w:sz w:val="22"/>
          <w:szCs w:val="22"/>
        </w:rPr>
        <w:t xml:space="preserve">. Experience testing </w:t>
      </w:r>
      <w:r w:rsidRPr="009A5D2A">
        <w:rPr>
          <w:rStyle w:val="Strong"/>
          <w:rFonts w:ascii="Calibri" w:hAnsi="Calibri" w:cs="Calibri"/>
          <w:sz w:val="22"/>
          <w:szCs w:val="22"/>
        </w:rPr>
        <w:t>AI/ML and LLM-based applications</w:t>
      </w:r>
      <w:r w:rsidRPr="009A5D2A">
        <w:rPr>
          <w:rFonts w:ascii="Calibri" w:hAnsi="Calibri" w:cs="Calibri"/>
          <w:sz w:val="22"/>
          <w:szCs w:val="22"/>
        </w:rPr>
        <w:t>, including AI workflows, API-driven AI systems, response validation, reliability, and non-deterministic outputs.</w:t>
      </w:r>
    </w:p>
    <w:p w:rsidR="001F0F4D" w:rsidRPr="00157468" w:rsidRDefault="001C6CD9" w:rsidP="002D12ED">
      <w:pPr>
        <w:rPr>
          <w:rFonts w:ascii="Calibri" w:hAnsi="Calibri" w:cs="Calibri"/>
          <w:b/>
          <w:smallCaps/>
          <w:color w:val="215E99"/>
          <w:u w:val="single"/>
        </w:rPr>
      </w:pPr>
      <w:r w:rsidRPr="00157468">
        <w:rPr>
          <w:rFonts w:ascii="Calibri" w:hAnsi="Calibri" w:cs="Calibri"/>
          <w:b/>
          <w:color w:val="215E99"/>
          <w:u w:val="single"/>
        </w:rPr>
        <w:t>Technical Skil</w:t>
      </w:r>
      <w:r w:rsidR="00157468">
        <w:rPr>
          <w:rFonts w:ascii="Calibri" w:hAnsi="Calibri" w:cs="Calibri"/>
          <w:b/>
          <w:color w:val="215E99"/>
          <w:u w:val="single"/>
        </w:rPr>
        <w:t>ls_________________________________________________________________________</w:t>
      </w:r>
    </w:p>
    <w:p w:rsidR="005D0231" w:rsidRPr="00157468" w:rsidRDefault="003A0920" w:rsidP="005D0231">
      <w:pPr>
        <w:pStyle w:val="whitespace-normal"/>
        <w:numPr>
          <w:ilvl w:val="0"/>
          <w:numId w:val="1"/>
        </w:numPr>
        <w:spacing w:line="360" w:lineRule="auto"/>
        <w:rPr>
          <w:rFonts w:ascii="Calibri" w:hAnsi="Calibri" w:cs="Calibri"/>
          <w:sz w:val="22"/>
          <w:szCs w:val="22"/>
        </w:rPr>
      </w:pPr>
      <w:r w:rsidRPr="00157468">
        <w:rPr>
          <w:rStyle w:val="Strong"/>
          <w:rFonts w:ascii="Calibri" w:hAnsi="Calibri" w:cs="Calibri"/>
          <w:sz w:val="22"/>
          <w:szCs w:val="22"/>
        </w:rPr>
        <w:t>Core Skills</w:t>
      </w:r>
      <w:r w:rsidR="005D0231" w:rsidRPr="00157468">
        <w:rPr>
          <w:rStyle w:val="Strong"/>
          <w:rFonts w:ascii="Calibri" w:hAnsi="Calibri" w:cs="Calibri"/>
          <w:sz w:val="22"/>
          <w:szCs w:val="22"/>
        </w:rPr>
        <w:t>:</w:t>
      </w:r>
      <w:r w:rsidR="001935B5" w:rsidRPr="00157468">
        <w:rPr>
          <w:rStyle w:val="Strong"/>
          <w:rFonts w:ascii="Calibri" w:hAnsi="Calibri" w:cs="Calibri"/>
          <w:sz w:val="22"/>
          <w:szCs w:val="22"/>
        </w:rPr>
        <w:t xml:space="preserve"> </w:t>
      </w:r>
      <w:r w:rsidR="005D0231" w:rsidRPr="00157468">
        <w:rPr>
          <w:rStyle w:val="Strong"/>
          <w:rFonts w:ascii="Calibri" w:hAnsi="Calibri" w:cs="Calibri"/>
          <w:b w:val="0"/>
          <w:bCs w:val="0"/>
          <w:sz w:val="22"/>
          <w:szCs w:val="22"/>
        </w:rPr>
        <w:t>Cypress</w:t>
      </w:r>
      <w:r w:rsidR="005D0231" w:rsidRPr="00157468">
        <w:rPr>
          <w:rStyle w:val="Strong"/>
          <w:rFonts w:ascii="Calibri" w:hAnsi="Calibri" w:cs="Calibri"/>
          <w:sz w:val="22"/>
          <w:szCs w:val="22"/>
        </w:rPr>
        <w:t>,</w:t>
      </w:r>
      <w:r w:rsidR="005D0231" w:rsidRPr="00157468">
        <w:rPr>
          <w:rFonts w:ascii="Calibri" w:hAnsi="Calibri" w:cs="Calibri"/>
          <w:sz w:val="22"/>
          <w:szCs w:val="22"/>
        </w:rPr>
        <w:t xml:space="preserve"> </w:t>
      </w:r>
      <w:r w:rsidR="00EA03A4" w:rsidRPr="00157468">
        <w:rPr>
          <w:rFonts w:ascii="Calibri" w:hAnsi="Calibri" w:cs="Calibri"/>
          <w:sz w:val="22"/>
          <w:szCs w:val="22"/>
        </w:rPr>
        <w:t xml:space="preserve"> </w:t>
      </w:r>
      <w:r w:rsidR="005D0231" w:rsidRPr="00157468">
        <w:rPr>
          <w:rFonts w:ascii="Calibri" w:hAnsi="Calibri" w:cs="Calibri"/>
          <w:sz w:val="22"/>
          <w:szCs w:val="22"/>
        </w:rPr>
        <w:t xml:space="preserve">Selenium, </w:t>
      </w:r>
      <w:r w:rsidRPr="00157468">
        <w:rPr>
          <w:rFonts w:ascii="Calibri" w:hAnsi="Calibri" w:cs="Calibri"/>
          <w:sz w:val="22"/>
          <w:szCs w:val="22"/>
        </w:rPr>
        <w:t>API Testing</w:t>
      </w:r>
      <w:r w:rsidR="005D0231" w:rsidRPr="00157468">
        <w:rPr>
          <w:rFonts w:ascii="Calibri" w:hAnsi="Calibri" w:cs="Calibri"/>
          <w:sz w:val="22"/>
          <w:szCs w:val="22"/>
        </w:rPr>
        <w:t>, Postman</w:t>
      </w:r>
      <w:r w:rsidR="00453DE7" w:rsidRPr="00157468">
        <w:rPr>
          <w:rFonts w:ascii="Calibri" w:hAnsi="Calibri" w:cs="Calibri"/>
          <w:sz w:val="22"/>
          <w:szCs w:val="22"/>
        </w:rPr>
        <w:t>, Java, Java Script</w:t>
      </w:r>
    </w:p>
    <w:p w:rsidR="003A0920" w:rsidRPr="00157468" w:rsidRDefault="003A0920" w:rsidP="005D0231">
      <w:pPr>
        <w:pStyle w:val="whitespace-normal"/>
        <w:numPr>
          <w:ilvl w:val="0"/>
          <w:numId w:val="1"/>
        </w:numPr>
        <w:spacing w:line="360" w:lineRule="auto"/>
        <w:rPr>
          <w:rFonts w:ascii="Calibri" w:hAnsi="Calibri" w:cs="Calibri"/>
          <w:sz w:val="22"/>
          <w:szCs w:val="22"/>
        </w:rPr>
      </w:pPr>
      <w:r w:rsidRPr="00157468">
        <w:rPr>
          <w:rStyle w:val="Strong"/>
          <w:rFonts w:ascii="Calibri" w:hAnsi="Calibri" w:cs="Calibri"/>
          <w:sz w:val="22"/>
          <w:szCs w:val="22"/>
        </w:rPr>
        <w:t>Secondary Skills:</w:t>
      </w:r>
      <w:r w:rsidRPr="00157468">
        <w:rPr>
          <w:rFonts w:ascii="Calibri" w:hAnsi="Calibri" w:cs="Calibri"/>
          <w:sz w:val="22"/>
          <w:szCs w:val="22"/>
        </w:rPr>
        <w:t xml:space="preserve"> TestNG, JUnit, Cucumber, SQL, JIRA, Rest Assured</w:t>
      </w:r>
      <w:r w:rsidR="00453DE7" w:rsidRPr="00157468">
        <w:rPr>
          <w:rFonts w:ascii="Calibri" w:hAnsi="Calibri" w:cs="Calibri"/>
          <w:sz w:val="22"/>
          <w:szCs w:val="22"/>
        </w:rPr>
        <w:t xml:space="preserve">, React, </w:t>
      </w:r>
      <w:r w:rsidR="00F222C8" w:rsidRPr="00157468">
        <w:rPr>
          <w:rFonts w:ascii="Calibri" w:hAnsi="Calibri" w:cs="Calibri"/>
          <w:sz w:val="22"/>
          <w:szCs w:val="22"/>
        </w:rPr>
        <w:t>AWS</w:t>
      </w:r>
      <w:r w:rsidR="008A77C6" w:rsidRPr="00157468">
        <w:rPr>
          <w:rFonts w:ascii="Calibri" w:hAnsi="Calibri" w:cs="Calibri"/>
          <w:sz w:val="22"/>
          <w:szCs w:val="22"/>
        </w:rPr>
        <w:t>, LLM</w:t>
      </w:r>
    </w:p>
    <w:p w:rsidR="00C54388" w:rsidRPr="00157468" w:rsidRDefault="00C54388" w:rsidP="005D0231">
      <w:pPr>
        <w:pStyle w:val="whitespace-normal"/>
        <w:numPr>
          <w:ilvl w:val="0"/>
          <w:numId w:val="1"/>
        </w:numPr>
        <w:spacing w:line="360" w:lineRule="auto"/>
        <w:rPr>
          <w:rFonts w:ascii="Calibri" w:hAnsi="Calibri" w:cs="Calibri"/>
          <w:sz w:val="22"/>
          <w:szCs w:val="22"/>
        </w:rPr>
      </w:pPr>
      <w:r w:rsidRPr="00157468">
        <w:rPr>
          <w:rStyle w:val="Strong"/>
          <w:rFonts w:ascii="Calibri" w:hAnsi="Calibri" w:cs="Calibri"/>
          <w:sz w:val="22"/>
          <w:szCs w:val="22"/>
        </w:rPr>
        <w:t>AI Tools:</w:t>
      </w:r>
      <w:r w:rsidRPr="00157468">
        <w:rPr>
          <w:rFonts w:ascii="Calibri" w:hAnsi="Calibri" w:cs="Calibri"/>
          <w:sz w:val="22"/>
          <w:szCs w:val="22"/>
        </w:rPr>
        <w:t xml:space="preserve"> Claude, Chat GPT, Co-pilot, Kusho AI</w:t>
      </w:r>
    </w:p>
    <w:p w:rsidR="001F0F4D" w:rsidRPr="00157468" w:rsidRDefault="001F0F4D">
      <w:pPr>
        <w:pStyle w:val="Heading5"/>
        <w:pBdr>
          <w:bottom w:val="single" w:sz="4" w:space="1" w:color="008080"/>
        </w:pBdr>
        <w:shd w:val="clear" w:color="auto" w:fill="auto"/>
        <w:tabs>
          <w:tab w:val="left" w:pos="0"/>
        </w:tabs>
        <w:spacing w:after="240"/>
        <w:rPr>
          <w:rFonts w:ascii="Calibri" w:hAnsi="Calibri" w:cs="Calibri"/>
          <w:color w:val="215E99"/>
          <w:sz w:val="24"/>
          <w:szCs w:val="24"/>
        </w:rPr>
      </w:pPr>
      <w:r w:rsidRPr="00157468">
        <w:rPr>
          <w:rFonts w:ascii="Calibri" w:hAnsi="Calibri" w:cs="Calibri"/>
          <w:smallCaps w:val="0"/>
          <w:color w:val="215E99"/>
          <w:sz w:val="24"/>
          <w:szCs w:val="24"/>
          <w:u w:val="none"/>
        </w:rPr>
        <w:t>E</w:t>
      </w:r>
      <w:r w:rsidR="008F7C80" w:rsidRPr="00157468">
        <w:rPr>
          <w:rFonts w:ascii="Calibri" w:hAnsi="Calibri" w:cs="Calibri"/>
          <w:smallCaps w:val="0"/>
          <w:color w:val="215E99"/>
          <w:sz w:val="24"/>
          <w:szCs w:val="24"/>
          <w:u w:val="none"/>
        </w:rPr>
        <w:t xml:space="preserve">ducational </w:t>
      </w:r>
      <w:r w:rsidRPr="00157468">
        <w:rPr>
          <w:rFonts w:ascii="Calibri" w:hAnsi="Calibri" w:cs="Calibri"/>
          <w:smallCaps w:val="0"/>
          <w:color w:val="215E99"/>
          <w:sz w:val="24"/>
          <w:szCs w:val="24"/>
          <w:u w:val="none"/>
        </w:rPr>
        <w:t>Q</w:t>
      </w:r>
      <w:r w:rsidR="008F7C80" w:rsidRPr="00157468">
        <w:rPr>
          <w:rFonts w:ascii="Calibri" w:hAnsi="Calibri" w:cs="Calibri"/>
          <w:smallCaps w:val="0"/>
          <w:color w:val="215E99"/>
          <w:sz w:val="24"/>
          <w:szCs w:val="24"/>
          <w:u w:val="none"/>
        </w:rPr>
        <w:t>ualifications</w:t>
      </w:r>
    </w:p>
    <w:p w:rsidR="001F0F4D" w:rsidRPr="00157468" w:rsidRDefault="00104C94">
      <w:pPr>
        <w:pStyle w:val="ListParagraph"/>
        <w:numPr>
          <w:ilvl w:val="0"/>
          <w:numId w:val="4"/>
        </w:numPr>
        <w:rPr>
          <w:rFonts w:ascii="Calibri" w:hAnsi="Calibri" w:cs="Calibri"/>
          <w:sz w:val="22"/>
          <w:szCs w:val="22"/>
        </w:rPr>
      </w:pPr>
      <w:r w:rsidRPr="00157468">
        <w:rPr>
          <w:rFonts w:ascii="Calibri" w:hAnsi="Calibri" w:cs="Calibri"/>
          <w:sz w:val="22"/>
          <w:szCs w:val="22"/>
        </w:rPr>
        <w:t>B. Sc Special d</w:t>
      </w:r>
      <w:r w:rsidR="001F0F4D" w:rsidRPr="00157468">
        <w:rPr>
          <w:rFonts w:ascii="Calibri" w:hAnsi="Calibri" w:cs="Calibri"/>
          <w:sz w:val="22"/>
          <w:szCs w:val="22"/>
        </w:rPr>
        <w:t>egree in Computers from Andhra University.</w:t>
      </w:r>
    </w:p>
    <w:p w:rsidR="001F0F4D" w:rsidRPr="00157468" w:rsidRDefault="001F0F4D">
      <w:pPr>
        <w:pStyle w:val="ListParagraph"/>
        <w:numPr>
          <w:ilvl w:val="0"/>
          <w:numId w:val="4"/>
        </w:numPr>
        <w:rPr>
          <w:rFonts w:ascii="Calibri" w:hAnsi="Calibri" w:cs="Calibri"/>
          <w:color w:val="0070C0"/>
          <w:sz w:val="22"/>
          <w:szCs w:val="22"/>
        </w:rPr>
      </w:pPr>
      <w:r w:rsidRPr="00157468">
        <w:rPr>
          <w:rFonts w:ascii="Calibri" w:hAnsi="Calibri" w:cs="Calibri"/>
          <w:sz w:val="22"/>
          <w:szCs w:val="22"/>
        </w:rPr>
        <w:t>B. Sc Electronics from Andhra University.</w:t>
      </w:r>
    </w:p>
    <w:p w:rsidR="001F0F4D" w:rsidRPr="00157468" w:rsidRDefault="001F0F4D">
      <w:pPr>
        <w:pStyle w:val="Heading5"/>
        <w:pBdr>
          <w:bottom w:val="single" w:sz="4" w:space="1" w:color="008080"/>
        </w:pBdr>
        <w:shd w:val="clear" w:color="auto" w:fill="auto"/>
        <w:tabs>
          <w:tab w:val="left" w:pos="0"/>
        </w:tabs>
        <w:spacing w:after="240"/>
        <w:rPr>
          <w:rFonts w:ascii="Calibri" w:hAnsi="Calibri" w:cs="Calibri"/>
          <w:color w:val="215E99"/>
          <w:sz w:val="24"/>
          <w:szCs w:val="24"/>
        </w:rPr>
      </w:pPr>
      <w:r w:rsidRPr="00157468">
        <w:rPr>
          <w:rFonts w:ascii="Calibri" w:hAnsi="Calibri" w:cs="Calibri"/>
          <w:smallCaps w:val="0"/>
          <w:color w:val="215E99"/>
          <w:sz w:val="24"/>
          <w:szCs w:val="24"/>
          <w:u w:val="none"/>
        </w:rPr>
        <w:t>T</w:t>
      </w:r>
      <w:r w:rsidR="008F7C80" w:rsidRPr="00157468">
        <w:rPr>
          <w:rFonts w:ascii="Calibri" w:hAnsi="Calibri" w:cs="Calibri"/>
          <w:smallCaps w:val="0"/>
          <w:color w:val="215E99"/>
          <w:sz w:val="24"/>
          <w:szCs w:val="24"/>
          <w:u w:val="none"/>
        </w:rPr>
        <w:t>rainings &amp;</w:t>
      </w:r>
      <w:r w:rsidRPr="00157468">
        <w:rPr>
          <w:rFonts w:ascii="Calibri" w:hAnsi="Calibri" w:cs="Calibri"/>
          <w:smallCaps w:val="0"/>
          <w:color w:val="215E99"/>
          <w:sz w:val="24"/>
          <w:szCs w:val="24"/>
          <w:u w:val="none"/>
        </w:rPr>
        <w:t xml:space="preserve"> C</w:t>
      </w:r>
      <w:r w:rsidR="008F7C80" w:rsidRPr="00157468">
        <w:rPr>
          <w:rFonts w:ascii="Calibri" w:hAnsi="Calibri" w:cs="Calibri"/>
          <w:smallCaps w:val="0"/>
          <w:color w:val="215E99"/>
          <w:sz w:val="24"/>
          <w:szCs w:val="24"/>
          <w:u w:val="none"/>
        </w:rPr>
        <w:t>ertifications</w:t>
      </w:r>
    </w:p>
    <w:p w:rsidR="001F0F4D" w:rsidRPr="00157468" w:rsidRDefault="001F0F4D">
      <w:pPr>
        <w:pStyle w:val="ListParagraph"/>
        <w:numPr>
          <w:ilvl w:val="0"/>
          <w:numId w:val="4"/>
        </w:numPr>
        <w:jc w:val="both"/>
        <w:rPr>
          <w:rFonts w:ascii="Calibri" w:hAnsi="Calibri" w:cs="Calibri"/>
          <w:sz w:val="22"/>
          <w:szCs w:val="22"/>
        </w:rPr>
      </w:pPr>
      <w:r w:rsidRPr="00157468">
        <w:rPr>
          <w:rFonts w:ascii="Calibri" w:hAnsi="Calibri" w:cs="Calibri"/>
          <w:sz w:val="22"/>
          <w:szCs w:val="22"/>
        </w:rPr>
        <w:t>Certified Scrum Master</w:t>
      </w:r>
    </w:p>
    <w:p w:rsidR="001F0F4D" w:rsidRPr="00157468" w:rsidRDefault="001F0F4D">
      <w:pPr>
        <w:pStyle w:val="ListParagraph"/>
        <w:numPr>
          <w:ilvl w:val="0"/>
          <w:numId w:val="4"/>
        </w:numPr>
        <w:jc w:val="both"/>
        <w:rPr>
          <w:rFonts w:ascii="Calibri" w:hAnsi="Calibri" w:cs="Calibri"/>
          <w:sz w:val="22"/>
          <w:szCs w:val="22"/>
        </w:rPr>
      </w:pPr>
      <w:r w:rsidRPr="00157468">
        <w:rPr>
          <w:rFonts w:ascii="Calibri" w:hAnsi="Calibri" w:cs="Calibri"/>
          <w:sz w:val="22"/>
          <w:szCs w:val="22"/>
        </w:rPr>
        <w:t>HDSE (Higher Diploma in Software Engineering) from Aptech Computers.</w:t>
      </w:r>
    </w:p>
    <w:p w:rsidR="007E2304" w:rsidRPr="00157468" w:rsidRDefault="00907A24" w:rsidP="007E2304">
      <w:pPr>
        <w:pStyle w:val="ListParagraph"/>
        <w:numPr>
          <w:ilvl w:val="0"/>
          <w:numId w:val="4"/>
        </w:numPr>
        <w:jc w:val="both"/>
        <w:rPr>
          <w:rFonts w:ascii="Calibri" w:hAnsi="Calibri" w:cs="Calibri"/>
          <w:sz w:val="22"/>
          <w:szCs w:val="22"/>
        </w:rPr>
      </w:pPr>
      <w:r w:rsidRPr="00157468">
        <w:rPr>
          <w:rFonts w:ascii="Calibri" w:hAnsi="Calibri" w:cs="Calibri"/>
          <w:sz w:val="22"/>
          <w:szCs w:val="22"/>
        </w:rPr>
        <w:t>Capital Markets and Insurance</w:t>
      </w:r>
    </w:p>
    <w:p w:rsidR="007E2304" w:rsidRDefault="007E2304" w:rsidP="007E2304">
      <w:pPr>
        <w:pStyle w:val="ListParagraph"/>
        <w:jc w:val="both"/>
        <w:rPr>
          <w:rFonts w:ascii="Calibri" w:hAnsi="Calibri" w:cs="Calibri"/>
          <w:sz w:val="22"/>
          <w:szCs w:val="22"/>
        </w:rPr>
      </w:pPr>
    </w:p>
    <w:p w:rsidR="001F0F4D" w:rsidRDefault="001F0F4D">
      <w:pPr>
        <w:pStyle w:val="ListParagraph"/>
        <w:ind w:left="0"/>
        <w:jc w:val="both"/>
        <w:rPr>
          <w:rFonts w:ascii="Calibri" w:hAnsi="Calibri" w:cs="Calibri"/>
          <w:sz w:val="22"/>
          <w:szCs w:val="22"/>
        </w:rPr>
      </w:pPr>
    </w:p>
    <w:p w:rsidR="00D570E2" w:rsidRDefault="00D570E2">
      <w:pPr>
        <w:pStyle w:val="ListParagraph"/>
        <w:ind w:left="0"/>
        <w:jc w:val="both"/>
        <w:rPr>
          <w:rFonts w:ascii="Calibri" w:hAnsi="Calibri" w:cs="Calibri"/>
          <w:sz w:val="22"/>
          <w:szCs w:val="22"/>
        </w:rPr>
      </w:pPr>
    </w:p>
    <w:p w:rsidR="00D570E2" w:rsidRDefault="00D570E2">
      <w:pPr>
        <w:pStyle w:val="ListParagraph"/>
        <w:ind w:left="0"/>
        <w:jc w:val="both"/>
        <w:rPr>
          <w:rFonts w:ascii="Calibri" w:hAnsi="Calibri" w:cs="Calibri"/>
          <w:sz w:val="22"/>
          <w:szCs w:val="22"/>
        </w:rPr>
      </w:pPr>
    </w:p>
    <w:p w:rsidR="00D570E2" w:rsidRDefault="00D570E2">
      <w:pPr>
        <w:pStyle w:val="ListParagraph"/>
        <w:ind w:left="0"/>
        <w:jc w:val="both"/>
        <w:rPr>
          <w:rFonts w:ascii="Calibri" w:hAnsi="Calibri" w:cs="Calibri"/>
          <w:sz w:val="22"/>
          <w:szCs w:val="22"/>
        </w:rPr>
      </w:pPr>
    </w:p>
    <w:p w:rsidR="00D570E2" w:rsidRDefault="00D570E2">
      <w:pPr>
        <w:pStyle w:val="ListParagraph"/>
        <w:ind w:left="0"/>
        <w:jc w:val="both"/>
        <w:rPr>
          <w:rFonts w:ascii="Calibri" w:hAnsi="Calibri" w:cs="Calibri"/>
          <w:sz w:val="22"/>
          <w:szCs w:val="22"/>
        </w:rPr>
      </w:pPr>
    </w:p>
    <w:p w:rsidR="00D570E2" w:rsidRDefault="00D570E2">
      <w:pPr>
        <w:pStyle w:val="ListParagraph"/>
        <w:ind w:left="0"/>
        <w:jc w:val="both"/>
        <w:rPr>
          <w:rFonts w:ascii="Calibri" w:hAnsi="Calibri" w:cs="Calibri"/>
          <w:sz w:val="22"/>
          <w:szCs w:val="22"/>
        </w:rPr>
      </w:pPr>
    </w:p>
    <w:p w:rsidR="00D570E2" w:rsidRDefault="00D570E2">
      <w:pPr>
        <w:pStyle w:val="ListParagraph"/>
        <w:ind w:left="0"/>
        <w:jc w:val="both"/>
        <w:rPr>
          <w:rFonts w:ascii="Calibri" w:hAnsi="Calibri" w:cs="Calibri"/>
          <w:sz w:val="22"/>
          <w:szCs w:val="22"/>
        </w:rPr>
      </w:pPr>
    </w:p>
    <w:p w:rsidR="00D570E2" w:rsidRDefault="00D570E2">
      <w:pPr>
        <w:pStyle w:val="ListParagraph"/>
        <w:ind w:left="0"/>
        <w:jc w:val="both"/>
        <w:rPr>
          <w:rFonts w:ascii="Calibri" w:hAnsi="Calibri" w:cs="Calibri"/>
          <w:sz w:val="22"/>
          <w:szCs w:val="22"/>
        </w:rPr>
      </w:pPr>
    </w:p>
    <w:p w:rsidR="00EE63C8" w:rsidRDefault="00EE63C8">
      <w:pPr>
        <w:pStyle w:val="ListParagraph"/>
        <w:ind w:left="0"/>
        <w:jc w:val="both"/>
        <w:rPr>
          <w:rFonts w:ascii="Calibri" w:hAnsi="Calibri" w:cs="Calibri"/>
          <w:sz w:val="22"/>
          <w:szCs w:val="22"/>
        </w:rPr>
      </w:pPr>
    </w:p>
    <w:p w:rsidR="00EC6236" w:rsidRDefault="00EC6236" w:rsidP="00EC6236">
      <w:pPr>
        <w:pStyle w:val="ListParagraph"/>
        <w:jc w:val="both"/>
        <w:rPr>
          <w:rFonts w:ascii="Calibri" w:hAnsi="Calibri" w:cs="Calibri"/>
          <w:sz w:val="22"/>
          <w:szCs w:val="22"/>
        </w:rPr>
      </w:pPr>
    </w:p>
    <w:p w:rsidR="00EC6236" w:rsidRDefault="006609A7" w:rsidP="00EC6236">
      <w:pPr>
        <w:tabs>
          <w:tab w:val="right" w:pos="10224"/>
        </w:tabs>
        <w:jc w:val="both"/>
      </w:pPr>
      <w:r>
        <w:rPr>
          <w:rFonts w:ascii="Calibri" w:hAnsi="Calibri" w:cs="Calibri"/>
          <w:b/>
          <w:sz w:val="22"/>
          <w:szCs w:val="22"/>
          <w:shd w:val="clear" w:color="auto" w:fill="BFBFBF"/>
        </w:rPr>
        <w:lastRenderedPageBreak/>
        <w:t>Firsthive</w:t>
      </w:r>
      <w:r w:rsidR="00EC6236">
        <w:rPr>
          <w:rFonts w:ascii="Calibri" w:hAnsi="Calibri" w:cs="Calibri"/>
          <w:b/>
          <w:sz w:val="22"/>
          <w:szCs w:val="22"/>
          <w:shd w:val="clear" w:color="auto" w:fill="BFBFBF"/>
        </w:rPr>
        <w:t xml:space="preserve">, </w:t>
      </w:r>
      <w:r w:rsidR="005E0766">
        <w:rPr>
          <w:rFonts w:ascii="Calibri" w:hAnsi="Calibri" w:cs="Calibri"/>
          <w:b/>
          <w:sz w:val="22"/>
          <w:szCs w:val="22"/>
          <w:shd w:val="clear" w:color="auto" w:fill="BFBFBF"/>
        </w:rPr>
        <w:t>Bangalore</w:t>
      </w:r>
    </w:p>
    <w:p w:rsidR="00EC6236" w:rsidRDefault="00EC6236" w:rsidP="00EC6236">
      <w:pPr>
        <w:tabs>
          <w:tab w:val="right" w:pos="10224"/>
        </w:tabs>
        <w:jc w:val="both"/>
        <w:rPr>
          <w:rFonts w:ascii="Calibri" w:hAnsi="Calibri" w:cs="Calibri"/>
          <w:b/>
          <w:sz w:val="22"/>
          <w:szCs w:val="22"/>
        </w:rPr>
      </w:pPr>
      <w:r>
        <w:rPr>
          <w:rFonts w:ascii="Calibri" w:hAnsi="Calibri" w:cs="Calibri"/>
          <w:b/>
          <w:sz w:val="22"/>
          <w:szCs w:val="22"/>
        </w:rPr>
        <w:t xml:space="preserve">Project 1: </w:t>
      </w:r>
      <w:r w:rsidR="006609A7">
        <w:rPr>
          <w:rFonts w:ascii="Calibri" w:hAnsi="Calibri" w:cs="Calibri"/>
          <w:b/>
          <w:sz w:val="22"/>
          <w:szCs w:val="22"/>
        </w:rPr>
        <w:t xml:space="preserve">First Hive </w:t>
      </w:r>
      <w:r>
        <w:rPr>
          <w:rFonts w:ascii="Calibri" w:hAnsi="Calibri" w:cs="Calibri"/>
          <w:b/>
          <w:sz w:val="22"/>
          <w:szCs w:val="22"/>
        </w:rPr>
        <w:t>CDP</w:t>
      </w:r>
      <w:r>
        <w:rPr>
          <w:rFonts w:ascii="Calibri" w:hAnsi="Calibri" w:cs="Calibri"/>
          <w:b/>
          <w:sz w:val="22"/>
          <w:szCs w:val="22"/>
        </w:rPr>
        <w:tab/>
      </w:r>
    </w:p>
    <w:p w:rsidR="00EC6236" w:rsidRDefault="00EC6236" w:rsidP="00EC6236">
      <w:pPr>
        <w:jc w:val="both"/>
        <w:rPr>
          <w:rFonts w:ascii="Calibri" w:hAnsi="Calibri" w:cs="Calibri"/>
          <w:b/>
          <w:sz w:val="22"/>
          <w:szCs w:val="22"/>
        </w:rPr>
      </w:pPr>
      <w:r>
        <w:rPr>
          <w:rFonts w:ascii="Calibri" w:hAnsi="Calibri" w:cs="Calibri"/>
          <w:b/>
          <w:sz w:val="22"/>
          <w:szCs w:val="22"/>
        </w:rPr>
        <w:t xml:space="preserve">Role: Lead QA </w:t>
      </w:r>
    </w:p>
    <w:p w:rsidR="00EC6236" w:rsidRPr="00226839" w:rsidRDefault="00EC6236" w:rsidP="00EC6236">
      <w:pPr>
        <w:jc w:val="both"/>
        <w:rPr>
          <w:rFonts w:ascii="Calibri" w:hAnsi="Calibri" w:cs="Calibri"/>
          <w:bCs/>
          <w:sz w:val="22"/>
          <w:szCs w:val="22"/>
        </w:rPr>
      </w:pPr>
      <w:r>
        <w:rPr>
          <w:rFonts w:ascii="Calibri" w:hAnsi="Calibri" w:cs="Calibri"/>
          <w:b/>
          <w:sz w:val="22"/>
          <w:szCs w:val="22"/>
        </w:rPr>
        <w:t xml:space="preserve">Environment &amp; Tools: </w:t>
      </w:r>
      <w:r w:rsidR="004F4894">
        <w:rPr>
          <w:rFonts w:ascii="Calibri" w:hAnsi="Calibri" w:cs="Calibri"/>
          <w:bCs/>
          <w:sz w:val="22"/>
          <w:szCs w:val="22"/>
        </w:rPr>
        <w:t>Cypress</w:t>
      </w:r>
      <w:r w:rsidR="00A1570B" w:rsidRPr="00226839">
        <w:rPr>
          <w:rFonts w:ascii="Calibri" w:hAnsi="Calibri" w:cs="Calibri"/>
          <w:bCs/>
          <w:sz w:val="22"/>
          <w:szCs w:val="22"/>
        </w:rPr>
        <w:t xml:space="preserve">, </w:t>
      </w:r>
      <w:r w:rsidR="00226839">
        <w:rPr>
          <w:rFonts w:ascii="Calibri" w:hAnsi="Calibri" w:cs="Calibri"/>
          <w:bCs/>
          <w:sz w:val="22"/>
          <w:szCs w:val="22"/>
        </w:rPr>
        <w:t>JavaScript</w:t>
      </w:r>
      <w:r w:rsidR="00A1570B" w:rsidRPr="00226839">
        <w:rPr>
          <w:rFonts w:ascii="Calibri" w:hAnsi="Calibri" w:cs="Calibri"/>
          <w:bCs/>
          <w:sz w:val="22"/>
          <w:szCs w:val="22"/>
        </w:rPr>
        <w:t>, Manual Testing</w:t>
      </w:r>
      <w:r w:rsidR="00226839">
        <w:rPr>
          <w:rFonts w:ascii="Calibri" w:hAnsi="Calibri" w:cs="Calibri"/>
          <w:bCs/>
          <w:sz w:val="22"/>
          <w:szCs w:val="22"/>
        </w:rPr>
        <w:t>, React JS</w:t>
      </w:r>
      <w:r w:rsidR="002A78D8">
        <w:rPr>
          <w:rFonts w:ascii="Calibri" w:hAnsi="Calibri" w:cs="Calibri"/>
          <w:bCs/>
          <w:sz w:val="22"/>
          <w:szCs w:val="22"/>
        </w:rPr>
        <w:t>, AWS etc</w:t>
      </w:r>
    </w:p>
    <w:p w:rsidR="0070597F" w:rsidRDefault="00EC6236" w:rsidP="00C90CBF">
      <w:pPr>
        <w:jc w:val="both"/>
        <w:rPr>
          <w:rFonts w:ascii="Calibri" w:hAnsi="Calibri" w:cs="Calibri"/>
          <w:sz w:val="22"/>
          <w:szCs w:val="22"/>
        </w:rPr>
      </w:pPr>
      <w:r>
        <w:rPr>
          <w:rFonts w:ascii="Calibri" w:hAnsi="Calibri" w:cs="Calibri"/>
          <w:b/>
          <w:sz w:val="22"/>
          <w:szCs w:val="22"/>
        </w:rPr>
        <w:t xml:space="preserve">Description: </w:t>
      </w:r>
      <w:r w:rsidR="00BE3AE6" w:rsidRPr="00BE3AE6">
        <w:rPr>
          <w:rFonts w:ascii="Calibri" w:hAnsi="Calibri" w:cs="Calibri"/>
          <w:sz w:val="22"/>
          <w:szCs w:val="22"/>
        </w:rPr>
        <w:t>Worked on Firsthive CDP, an AI-powered customer data platform that enables marketers to create identity classes of customers, especially when it looks at anonymous customer interactions across multiple channels and enables tracking and segmentation of such customers</w:t>
      </w:r>
      <w:r w:rsidR="00BE3AE6">
        <w:rPr>
          <w:rFonts w:ascii="Calibri" w:hAnsi="Calibri" w:cs="Calibri"/>
          <w:sz w:val="22"/>
          <w:szCs w:val="22"/>
        </w:rPr>
        <w:t>.</w:t>
      </w:r>
      <w:r w:rsidR="009A6A2A" w:rsidRPr="009A6A2A">
        <w:rPr>
          <w:rFonts w:ascii="Calibri" w:hAnsi="Calibri" w:cs="Calibri"/>
          <w:sz w:val="22"/>
          <w:szCs w:val="22"/>
        </w:rPr>
        <w:t xml:space="preserve">Customer Data Platform (CDP) which collects and unifies customer data from a variety of sources, including websites, mobile apps, social media, and offline interactions. By centralizing customer data into unified profiles </w:t>
      </w:r>
      <w:hyperlink r:id="rId8" w:tgtFrame="_blank" w:history="1">
        <w:r w:rsidR="009A6A2A">
          <w:rPr>
            <w:rStyle w:val="Hyperlink"/>
            <w:rFonts w:ascii="Calibri" w:hAnsi="Calibri" w:cs="Calibri"/>
            <w:color w:val="000000"/>
            <w:sz w:val="22"/>
            <w:szCs w:val="22"/>
            <w:u w:val="none"/>
          </w:rPr>
          <w:t>Firsthive CDP</w:t>
        </w:r>
      </w:hyperlink>
      <w:r w:rsidR="009A6A2A" w:rsidRPr="009A6A2A">
        <w:rPr>
          <w:rFonts w:ascii="Calibri" w:hAnsi="Calibri" w:cs="Calibri"/>
          <w:sz w:val="22"/>
          <w:szCs w:val="22"/>
        </w:rPr>
        <w:t>, it provides marketers with 360-degree customer insights for personalized marketing campaigns.</w:t>
      </w:r>
    </w:p>
    <w:p w:rsidR="00D570E2" w:rsidRDefault="00EC6236" w:rsidP="00C90CBF">
      <w:pPr>
        <w:contextualSpacing/>
        <w:jc w:val="both"/>
        <w:rPr>
          <w:rFonts w:ascii="Calibri" w:hAnsi="Calibri" w:cs="Calibri"/>
          <w:sz w:val="22"/>
          <w:szCs w:val="22"/>
        </w:rPr>
      </w:pPr>
      <w:r>
        <w:rPr>
          <w:rFonts w:ascii="Calibri" w:hAnsi="Calibri" w:cs="Calibri"/>
          <w:b/>
          <w:sz w:val="22"/>
          <w:szCs w:val="22"/>
        </w:rPr>
        <w:t>Responsibilities:</w:t>
      </w:r>
    </w:p>
    <w:p w:rsidR="0078160E" w:rsidRPr="00DF2412" w:rsidRDefault="0078160E" w:rsidP="00DF2412">
      <w:pPr>
        <w:pStyle w:val="ListParagraph"/>
        <w:jc w:val="both"/>
        <w:rPr>
          <w:rFonts w:ascii="Calibri" w:hAnsi="Calibri" w:cs="Calibri"/>
          <w:sz w:val="22"/>
          <w:szCs w:val="22"/>
        </w:rPr>
      </w:pPr>
      <w:r w:rsidRPr="0078160E">
        <w:rPr>
          <w:rFonts w:ascii="Calibri" w:hAnsi="Calibri" w:cs="Calibri"/>
          <w:sz w:val="22"/>
          <w:szCs w:val="22"/>
        </w:rPr>
        <w:t xml:space="preserve">• </w:t>
      </w:r>
      <w:r w:rsidR="00022380">
        <w:rPr>
          <w:rFonts w:ascii="Calibri" w:hAnsi="Calibri" w:cs="Calibri"/>
          <w:sz w:val="22"/>
          <w:szCs w:val="22"/>
        </w:rPr>
        <w:t>Involved in</w:t>
      </w:r>
      <w:r w:rsidRPr="00DF2412">
        <w:rPr>
          <w:rFonts w:ascii="Calibri" w:hAnsi="Calibri" w:cs="Calibri"/>
          <w:sz w:val="22"/>
          <w:szCs w:val="22"/>
        </w:rPr>
        <w:t xml:space="preserve"> end-to-end Quality Assurance activities for </w:t>
      </w:r>
      <w:r w:rsidR="00165A2B">
        <w:rPr>
          <w:rFonts w:ascii="Calibri" w:hAnsi="Calibri" w:cs="Calibri"/>
          <w:sz w:val="22"/>
          <w:szCs w:val="22"/>
        </w:rPr>
        <w:t>CDP web</w:t>
      </w:r>
      <w:r w:rsidRPr="00DF2412">
        <w:rPr>
          <w:rFonts w:ascii="Calibri" w:hAnsi="Calibri" w:cs="Calibri"/>
          <w:sz w:val="22"/>
          <w:szCs w:val="22"/>
        </w:rPr>
        <w:t xml:space="preserve"> enterprise applications, ensuring high-quality software releases across Agile/Scrum teams.</w:t>
      </w:r>
    </w:p>
    <w:p w:rsidR="0078160E" w:rsidRPr="00DF2412" w:rsidRDefault="0078160E" w:rsidP="00DF2412">
      <w:pPr>
        <w:pStyle w:val="ListParagraph"/>
        <w:jc w:val="both"/>
        <w:rPr>
          <w:rFonts w:ascii="Calibri" w:hAnsi="Calibri" w:cs="Calibri"/>
          <w:sz w:val="22"/>
          <w:szCs w:val="22"/>
        </w:rPr>
      </w:pPr>
      <w:r w:rsidRPr="00DF2412">
        <w:rPr>
          <w:rFonts w:ascii="Calibri" w:hAnsi="Calibri" w:cs="Calibri"/>
          <w:sz w:val="22"/>
          <w:szCs w:val="22"/>
        </w:rPr>
        <w:t>• Defined and implemented Test Strategy, Test Plans, Test Scenarios, and Test Cases aligned with business and technical requirements.</w:t>
      </w:r>
    </w:p>
    <w:p w:rsidR="0078160E" w:rsidRPr="00DF2412" w:rsidRDefault="0078160E" w:rsidP="00DF2412">
      <w:pPr>
        <w:pStyle w:val="ListParagraph"/>
        <w:jc w:val="both"/>
        <w:rPr>
          <w:rFonts w:ascii="Calibri" w:hAnsi="Calibri" w:cs="Calibri"/>
          <w:sz w:val="22"/>
          <w:szCs w:val="22"/>
        </w:rPr>
      </w:pPr>
      <w:r w:rsidRPr="00DF2412">
        <w:rPr>
          <w:rFonts w:ascii="Calibri" w:hAnsi="Calibri" w:cs="Calibri"/>
          <w:sz w:val="22"/>
          <w:szCs w:val="22"/>
        </w:rPr>
        <w:t>• Managed a team of QA Engineers and SDETs, providing technical guidance, code reviews, test planning, and delivery oversight.</w:t>
      </w:r>
    </w:p>
    <w:p w:rsidR="0078160E" w:rsidRDefault="0078160E" w:rsidP="00022380">
      <w:pPr>
        <w:pStyle w:val="ListParagraph"/>
        <w:jc w:val="both"/>
        <w:rPr>
          <w:rFonts w:ascii="Calibri" w:hAnsi="Calibri" w:cs="Calibri"/>
          <w:sz w:val="22"/>
          <w:szCs w:val="22"/>
        </w:rPr>
      </w:pPr>
      <w:r w:rsidRPr="00DF2412">
        <w:rPr>
          <w:rFonts w:ascii="Calibri" w:hAnsi="Calibri" w:cs="Calibri"/>
          <w:sz w:val="22"/>
          <w:szCs w:val="22"/>
        </w:rPr>
        <w:t>• Developed automated test suites for Functional, Regression, Smoke, Sanity, Integration, and End-to-End testing.</w:t>
      </w:r>
    </w:p>
    <w:p w:rsidR="0078160E" w:rsidRDefault="0078160E" w:rsidP="0078160E">
      <w:pPr>
        <w:pStyle w:val="ListParagraph"/>
        <w:jc w:val="both"/>
        <w:rPr>
          <w:rFonts w:ascii="Calibri" w:hAnsi="Calibri" w:cs="Calibri"/>
          <w:sz w:val="22"/>
          <w:szCs w:val="22"/>
        </w:rPr>
      </w:pPr>
    </w:p>
    <w:p w:rsidR="0078160E" w:rsidRDefault="0078160E" w:rsidP="0078160E">
      <w:pPr>
        <w:pStyle w:val="ListParagraph"/>
        <w:jc w:val="both"/>
        <w:rPr>
          <w:rFonts w:ascii="Calibri" w:hAnsi="Calibri" w:cs="Calibri"/>
          <w:sz w:val="22"/>
          <w:szCs w:val="22"/>
        </w:rPr>
      </w:pPr>
    </w:p>
    <w:p w:rsidR="005E5D1D" w:rsidRDefault="00703227" w:rsidP="000A6EE1">
      <w:pPr>
        <w:tabs>
          <w:tab w:val="right" w:pos="10224"/>
        </w:tabs>
        <w:jc w:val="both"/>
        <w:rPr>
          <w:rFonts w:ascii="Calibri" w:hAnsi="Calibri" w:cs="Calibri"/>
          <w:b/>
          <w:sz w:val="22"/>
          <w:szCs w:val="22"/>
          <w:shd w:val="clear" w:color="auto" w:fill="BFBFBF"/>
        </w:rPr>
      </w:pPr>
      <w:r>
        <w:rPr>
          <w:rFonts w:ascii="Calibri" w:hAnsi="Calibri" w:cs="Calibri"/>
          <w:b/>
          <w:sz w:val="22"/>
          <w:szCs w:val="22"/>
          <w:shd w:val="clear" w:color="auto" w:fill="BFBFBF"/>
        </w:rPr>
        <w:t>EJ Gates</w:t>
      </w:r>
      <w:r w:rsidR="000A6EE1">
        <w:rPr>
          <w:rFonts w:ascii="Calibri" w:hAnsi="Calibri" w:cs="Calibri"/>
          <w:b/>
          <w:sz w:val="22"/>
          <w:szCs w:val="22"/>
          <w:shd w:val="clear" w:color="auto" w:fill="BFBFBF"/>
        </w:rPr>
        <w:t xml:space="preserve">, </w:t>
      </w:r>
      <w:r w:rsidR="005E5D1D">
        <w:rPr>
          <w:rFonts w:ascii="Calibri" w:hAnsi="Calibri" w:cs="Calibri"/>
          <w:b/>
          <w:sz w:val="22"/>
          <w:szCs w:val="22"/>
          <w:shd w:val="clear" w:color="auto" w:fill="BFBFBF"/>
        </w:rPr>
        <w:t xml:space="preserve">Remote </w:t>
      </w:r>
    </w:p>
    <w:p w:rsidR="000A6EE1" w:rsidRDefault="000A6EE1" w:rsidP="000A6EE1">
      <w:pPr>
        <w:tabs>
          <w:tab w:val="right" w:pos="10224"/>
        </w:tabs>
        <w:jc w:val="both"/>
        <w:rPr>
          <w:rFonts w:ascii="Calibri" w:hAnsi="Calibri" w:cs="Calibri"/>
          <w:b/>
          <w:sz w:val="22"/>
          <w:szCs w:val="22"/>
        </w:rPr>
      </w:pPr>
      <w:r>
        <w:rPr>
          <w:rFonts w:ascii="Calibri" w:hAnsi="Calibri" w:cs="Calibri"/>
          <w:b/>
          <w:sz w:val="22"/>
          <w:szCs w:val="22"/>
        </w:rPr>
        <w:t>Project 1:</w:t>
      </w:r>
      <w:r w:rsidR="0065370E">
        <w:rPr>
          <w:rFonts w:ascii="Calibri" w:hAnsi="Calibri" w:cs="Calibri"/>
          <w:b/>
          <w:sz w:val="22"/>
          <w:szCs w:val="22"/>
        </w:rPr>
        <w:t xml:space="preserve"> MI </w:t>
      </w:r>
      <w:r w:rsidR="00052B60">
        <w:rPr>
          <w:rFonts w:ascii="Calibri" w:hAnsi="Calibri" w:cs="Calibri"/>
          <w:b/>
          <w:sz w:val="22"/>
          <w:szCs w:val="22"/>
        </w:rPr>
        <w:t xml:space="preserve">– </w:t>
      </w:r>
      <w:r w:rsidR="0065370E">
        <w:rPr>
          <w:rFonts w:ascii="Calibri" w:hAnsi="Calibri" w:cs="Calibri"/>
          <w:b/>
          <w:sz w:val="22"/>
          <w:szCs w:val="22"/>
        </w:rPr>
        <w:t>Mort</w:t>
      </w:r>
      <w:r w:rsidR="005B41EE">
        <w:rPr>
          <w:rFonts w:ascii="Calibri" w:hAnsi="Calibri" w:cs="Calibri"/>
          <w:b/>
          <w:sz w:val="22"/>
          <w:szCs w:val="22"/>
        </w:rPr>
        <w:t>gage Insurance (Arch Insurance</w:t>
      </w:r>
      <w:r w:rsidR="0065370E">
        <w:rPr>
          <w:rFonts w:ascii="Calibri" w:hAnsi="Calibri" w:cs="Calibri"/>
          <w:b/>
          <w:sz w:val="22"/>
          <w:szCs w:val="22"/>
        </w:rPr>
        <w:t>)</w:t>
      </w:r>
      <w:r>
        <w:rPr>
          <w:rFonts w:ascii="Calibri" w:hAnsi="Calibri" w:cs="Calibri"/>
          <w:b/>
          <w:sz w:val="22"/>
          <w:szCs w:val="22"/>
        </w:rPr>
        <w:tab/>
      </w:r>
    </w:p>
    <w:p w:rsidR="000A6EE1" w:rsidRDefault="000A6EE1" w:rsidP="000A6EE1">
      <w:pPr>
        <w:jc w:val="both"/>
        <w:rPr>
          <w:rFonts w:ascii="Calibri" w:hAnsi="Calibri" w:cs="Calibri"/>
          <w:b/>
          <w:sz w:val="22"/>
          <w:szCs w:val="22"/>
        </w:rPr>
      </w:pPr>
      <w:r>
        <w:rPr>
          <w:rFonts w:ascii="Calibri" w:hAnsi="Calibri" w:cs="Calibri"/>
          <w:b/>
          <w:sz w:val="22"/>
          <w:szCs w:val="22"/>
        </w:rPr>
        <w:t xml:space="preserve">Role: Lead QA </w:t>
      </w:r>
    </w:p>
    <w:p w:rsidR="000A6EE1" w:rsidRDefault="000A6EE1" w:rsidP="000A6EE1">
      <w:pPr>
        <w:jc w:val="both"/>
        <w:rPr>
          <w:rFonts w:ascii="Calibri" w:hAnsi="Calibri" w:cs="Calibri"/>
          <w:b/>
          <w:sz w:val="22"/>
          <w:szCs w:val="22"/>
        </w:rPr>
      </w:pPr>
      <w:r>
        <w:rPr>
          <w:rFonts w:ascii="Calibri" w:hAnsi="Calibri" w:cs="Calibri"/>
          <w:b/>
          <w:sz w:val="22"/>
          <w:szCs w:val="22"/>
        </w:rPr>
        <w:t xml:space="preserve">Environment &amp; Tools: </w:t>
      </w:r>
      <w:r w:rsidR="00E1404D">
        <w:rPr>
          <w:rFonts w:ascii="Calibri" w:hAnsi="Calibri" w:cs="Calibri"/>
          <w:b/>
          <w:sz w:val="22"/>
          <w:szCs w:val="22"/>
        </w:rPr>
        <w:t xml:space="preserve">Cypress, </w:t>
      </w:r>
      <w:r w:rsidR="00321ABB">
        <w:rPr>
          <w:rFonts w:ascii="Calibri" w:hAnsi="Calibri" w:cs="Calibri"/>
          <w:b/>
          <w:sz w:val="22"/>
          <w:szCs w:val="22"/>
        </w:rPr>
        <w:t xml:space="preserve">Javascript, </w:t>
      </w:r>
      <w:r w:rsidR="00B25986">
        <w:rPr>
          <w:rFonts w:ascii="Calibri" w:hAnsi="Calibri" w:cs="Calibri"/>
          <w:b/>
          <w:sz w:val="22"/>
          <w:szCs w:val="22"/>
        </w:rPr>
        <w:t>manual testing.</w:t>
      </w:r>
    </w:p>
    <w:p w:rsidR="0065370E" w:rsidRDefault="000A6EE1" w:rsidP="00AA6068">
      <w:pPr>
        <w:jc w:val="both"/>
        <w:rPr>
          <w:rFonts w:ascii="Calibri" w:hAnsi="Calibri" w:cs="Calibri"/>
          <w:sz w:val="22"/>
          <w:szCs w:val="22"/>
        </w:rPr>
      </w:pPr>
      <w:r>
        <w:rPr>
          <w:rFonts w:ascii="Calibri" w:hAnsi="Calibri" w:cs="Calibri"/>
          <w:b/>
          <w:sz w:val="22"/>
          <w:szCs w:val="22"/>
        </w:rPr>
        <w:t xml:space="preserve">Description: </w:t>
      </w:r>
      <w:r w:rsidR="0065370E">
        <w:rPr>
          <w:rFonts w:ascii="Calibri" w:hAnsi="Calibri" w:cs="Calibri"/>
          <w:sz w:val="22"/>
          <w:szCs w:val="22"/>
        </w:rPr>
        <w:t xml:space="preserve">MI provides protection to the mortgage investors against loss in the event a borrower defaults on </w:t>
      </w:r>
    </w:p>
    <w:p w:rsidR="000A6EE1" w:rsidRDefault="00FF2D84" w:rsidP="000A6EE1">
      <w:pPr>
        <w:jc w:val="both"/>
        <w:rPr>
          <w:rFonts w:ascii="Calibri" w:hAnsi="Calibri" w:cs="Calibri"/>
          <w:b/>
          <w:sz w:val="22"/>
          <w:szCs w:val="22"/>
        </w:rPr>
      </w:pPr>
      <w:r>
        <w:rPr>
          <w:rFonts w:ascii="Calibri" w:hAnsi="Calibri" w:cs="Calibri"/>
          <w:sz w:val="22"/>
          <w:szCs w:val="22"/>
        </w:rPr>
        <w:t>his</w:t>
      </w:r>
      <w:r w:rsidR="0065370E">
        <w:rPr>
          <w:rFonts w:ascii="Calibri" w:hAnsi="Calibri" w:cs="Calibri"/>
          <w:sz w:val="22"/>
          <w:szCs w:val="22"/>
        </w:rPr>
        <w:t xml:space="preserve"> mortgage loan. When financial institutions lendmoney to a borrower to purchase home the borrower must make the investment of equity i.e. down payment. Depending on the amount of equity the lender may require MI to protect itself against the possibility that the borrower will not repay the loan.</w:t>
      </w:r>
      <w:r w:rsidR="00F42FE9">
        <w:rPr>
          <w:rFonts w:ascii="Calibri" w:hAnsi="Calibri" w:cs="Calibri"/>
          <w:sz w:val="22"/>
          <w:szCs w:val="22"/>
        </w:rPr>
        <w:t xml:space="preserve"> Involved in testing various modules party, policy, claims, delinquency, hardship etc.</w:t>
      </w:r>
    </w:p>
    <w:p w:rsidR="000A6EE1" w:rsidRDefault="000A6EE1" w:rsidP="000A6EE1">
      <w:pPr>
        <w:jc w:val="both"/>
        <w:rPr>
          <w:rFonts w:ascii="Calibri" w:hAnsi="Calibri" w:cs="Calibri"/>
          <w:sz w:val="22"/>
          <w:szCs w:val="22"/>
        </w:rPr>
      </w:pPr>
      <w:r>
        <w:rPr>
          <w:rFonts w:ascii="Calibri" w:hAnsi="Calibri" w:cs="Calibri"/>
          <w:b/>
          <w:sz w:val="22"/>
          <w:szCs w:val="22"/>
        </w:rPr>
        <w:t>Responsibilities:</w:t>
      </w:r>
    </w:p>
    <w:p w:rsidR="000A6EE1" w:rsidRDefault="000A6EE1" w:rsidP="000A6EE1">
      <w:pPr>
        <w:pStyle w:val="ListParagraph"/>
        <w:numPr>
          <w:ilvl w:val="0"/>
          <w:numId w:val="5"/>
        </w:numPr>
        <w:jc w:val="both"/>
        <w:rPr>
          <w:rFonts w:ascii="Calibri" w:hAnsi="Calibri" w:cs="Calibri"/>
          <w:sz w:val="22"/>
          <w:szCs w:val="22"/>
        </w:rPr>
      </w:pPr>
      <w:r>
        <w:rPr>
          <w:rFonts w:ascii="Calibri" w:hAnsi="Calibri" w:cs="Calibri"/>
          <w:sz w:val="22"/>
          <w:szCs w:val="22"/>
        </w:rPr>
        <w:t xml:space="preserve">Involved in identifying and </w:t>
      </w:r>
      <w:r w:rsidR="00C95461">
        <w:rPr>
          <w:rFonts w:ascii="Calibri" w:hAnsi="Calibri" w:cs="Calibri"/>
          <w:sz w:val="22"/>
          <w:szCs w:val="22"/>
        </w:rPr>
        <w:t>creating</w:t>
      </w:r>
      <w:r>
        <w:rPr>
          <w:rFonts w:ascii="Calibri" w:hAnsi="Calibri" w:cs="Calibri"/>
          <w:sz w:val="22"/>
          <w:szCs w:val="22"/>
        </w:rPr>
        <w:t xml:space="preserve"> automa</w:t>
      </w:r>
      <w:r w:rsidR="00216A55">
        <w:rPr>
          <w:rFonts w:ascii="Calibri" w:hAnsi="Calibri" w:cs="Calibri"/>
          <w:sz w:val="22"/>
          <w:szCs w:val="22"/>
        </w:rPr>
        <w:t>tion scenarios.</w:t>
      </w:r>
    </w:p>
    <w:p w:rsidR="00321ABB" w:rsidRDefault="00316D5A" w:rsidP="000A6EE1">
      <w:pPr>
        <w:pStyle w:val="ListParagraph"/>
        <w:numPr>
          <w:ilvl w:val="0"/>
          <w:numId w:val="5"/>
        </w:numPr>
        <w:jc w:val="both"/>
        <w:rPr>
          <w:rFonts w:ascii="Calibri" w:hAnsi="Calibri" w:cs="Calibri"/>
          <w:sz w:val="22"/>
          <w:szCs w:val="22"/>
        </w:rPr>
      </w:pPr>
      <w:r w:rsidRPr="00EA595E">
        <w:rPr>
          <w:rFonts w:ascii="Calibri" w:hAnsi="Calibri" w:cs="Calibri"/>
          <w:sz w:val="22"/>
          <w:szCs w:val="22"/>
        </w:rPr>
        <w:t xml:space="preserve">Involved in </w:t>
      </w:r>
      <w:r>
        <w:rPr>
          <w:rFonts w:ascii="Calibri" w:hAnsi="Calibri" w:cs="Calibri"/>
          <w:sz w:val="22"/>
          <w:szCs w:val="22"/>
        </w:rPr>
        <w:t>end to end process in automation, CI CD pipeline integration etc</w:t>
      </w:r>
    </w:p>
    <w:p w:rsidR="006C3AC9" w:rsidRPr="00846C5B" w:rsidRDefault="000A6EE1" w:rsidP="00C34F95">
      <w:pPr>
        <w:pStyle w:val="ListParagraph"/>
        <w:numPr>
          <w:ilvl w:val="0"/>
          <w:numId w:val="5"/>
        </w:numPr>
        <w:jc w:val="both"/>
        <w:rPr>
          <w:rFonts w:ascii="Calibri" w:hAnsi="Calibri" w:cs="Calibri"/>
          <w:b/>
          <w:sz w:val="22"/>
          <w:szCs w:val="22"/>
        </w:rPr>
      </w:pPr>
      <w:r w:rsidRPr="00846C5B">
        <w:rPr>
          <w:rFonts w:ascii="Calibri" w:hAnsi="Calibri" w:cs="Calibri"/>
          <w:sz w:val="22"/>
          <w:szCs w:val="22"/>
        </w:rPr>
        <w:t xml:space="preserve">Mentoring the </w:t>
      </w:r>
      <w:r w:rsidR="00453286" w:rsidRPr="00846C5B">
        <w:rPr>
          <w:rFonts w:ascii="Calibri" w:hAnsi="Calibri" w:cs="Calibri"/>
          <w:sz w:val="22"/>
          <w:szCs w:val="22"/>
        </w:rPr>
        <w:t>QA</w:t>
      </w:r>
      <w:r w:rsidRPr="00846C5B">
        <w:rPr>
          <w:rFonts w:ascii="Calibri" w:hAnsi="Calibri" w:cs="Calibri"/>
          <w:sz w:val="22"/>
          <w:szCs w:val="22"/>
        </w:rPr>
        <w:t xml:space="preserve"> team.</w:t>
      </w:r>
    </w:p>
    <w:p w:rsidR="006C3AC9" w:rsidRPr="00DD43FE" w:rsidRDefault="006C3AC9" w:rsidP="00255579">
      <w:pPr>
        <w:pStyle w:val="ListParagraph"/>
        <w:jc w:val="both"/>
        <w:rPr>
          <w:rFonts w:ascii="Calibri" w:hAnsi="Calibri" w:cs="Calibri"/>
          <w:b/>
          <w:sz w:val="22"/>
          <w:szCs w:val="22"/>
        </w:rPr>
      </w:pPr>
    </w:p>
    <w:p w:rsidR="00255579" w:rsidRDefault="00255579">
      <w:pPr>
        <w:pStyle w:val="ListParagraph"/>
        <w:ind w:left="0"/>
        <w:jc w:val="both"/>
        <w:rPr>
          <w:rFonts w:ascii="Calibri" w:hAnsi="Calibri" w:cs="Calibri"/>
          <w:sz w:val="22"/>
          <w:szCs w:val="22"/>
        </w:rPr>
      </w:pPr>
    </w:p>
    <w:p w:rsidR="00D74A60" w:rsidRDefault="00D74A60" w:rsidP="00D74A60">
      <w:pPr>
        <w:tabs>
          <w:tab w:val="right" w:pos="10224"/>
        </w:tabs>
        <w:jc w:val="both"/>
      </w:pPr>
      <w:r w:rsidRPr="005C3CA6">
        <w:rPr>
          <w:rFonts w:ascii="Calibri" w:hAnsi="Calibri" w:cs="Calibri"/>
          <w:b/>
          <w:sz w:val="22"/>
          <w:szCs w:val="22"/>
          <w:shd w:val="clear" w:color="auto" w:fill="BFBFBF"/>
        </w:rPr>
        <w:t>Synechron</w:t>
      </w:r>
      <w:r w:rsidR="00AF6A9B">
        <w:rPr>
          <w:rFonts w:ascii="Calibri" w:hAnsi="Calibri" w:cs="Calibri"/>
          <w:b/>
          <w:sz w:val="22"/>
          <w:szCs w:val="22"/>
          <w:shd w:val="clear" w:color="auto" w:fill="BFBFBF"/>
        </w:rPr>
        <w:t xml:space="preserve">, </w:t>
      </w:r>
      <w:r w:rsidR="00AD099E" w:rsidRPr="005C3CA6">
        <w:rPr>
          <w:rFonts w:ascii="Calibri" w:hAnsi="Calibri" w:cs="Calibri"/>
          <w:b/>
          <w:sz w:val="22"/>
          <w:szCs w:val="22"/>
          <w:shd w:val="clear" w:color="auto" w:fill="BFBFBF"/>
        </w:rPr>
        <w:t>Pune</w:t>
      </w:r>
    </w:p>
    <w:p w:rsidR="00D74A60" w:rsidRDefault="007702DD" w:rsidP="00D74A60">
      <w:pPr>
        <w:tabs>
          <w:tab w:val="right" w:pos="10224"/>
        </w:tabs>
        <w:jc w:val="both"/>
        <w:rPr>
          <w:rFonts w:ascii="Calibri" w:hAnsi="Calibri" w:cs="Calibri"/>
          <w:b/>
          <w:sz w:val="22"/>
          <w:szCs w:val="22"/>
        </w:rPr>
      </w:pPr>
      <w:r>
        <w:rPr>
          <w:rFonts w:ascii="Calibri" w:hAnsi="Calibri" w:cs="Calibri"/>
          <w:b/>
          <w:sz w:val="22"/>
          <w:szCs w:val="22"/>
        </w:rPr>
        <w:t>Project 1</w:t>
      </w:r>
      <w:r w:rsidR="0021100E">
        <w:rPr>
          <w:rFonts w:ascii="Calibri" w:hAnsi="Calibri" w:cs="Calibri"/>
          <w:b/>
          <w:sz w:val="22"/>
          <w:szCs w:val="22"/>
        </w:rPr>
        <w:t xml:space="preserve">: </w:t>
      </w:r>
      <w:r w:rsidR="00E61F4B">
        <w:rPr>
          <w:rFonts w:ascii="Calibri" w:hAnsi="Calibri" w:cs="Calibri"/>
          <w:b/>
          <w:sz w:val="22"/>
          <w:szCs w:val="22"/>
        </w:rPr>
        <w:t>CMS</w:t>
      </w:r>
      <w:r w:rsidR="0052133D">
        <w:rPr>
          <w:rFonts w:ascii="Calibri" w:hAnsi="Calibri" w:cs="Calibri"/>
          <w:b/>
          <w:sz w:val="22"/>
          <w:szCs w:val="22"/>
        </w:rPr>
        <w:t>RPC</w:t>
      </w:r>
      <w:r w:rsidR="0025744E">
        <w:rPr>
          <w:rFonts w:ascii="Calibri" w:hAnsi="Calibri" w:cs="Calibri"/>
          <w:b/>
          <w:sz w:val="22"/>
          <w:szCs w:val="22"/>
        </w:rPr>
        <w:tab/>
      </w:r>
    </w:p>
    <w:p w:rsidR="00D74A60" w:rsidRDefault="00D74A60" w:rsidP="00D74A60">
      <w:pPr>
        <w:tabs>
          <w:tab w:val="right" w:pos="10224"/>
        </w:tabs>
        <w:jc w:val="both"/>
        <w:rPr>
          <w:rFonts w:ascii="Calibri" w:hAnsi="Calibri" w:cs="Calibri"/>
          <w:b/>
          <w:sz w:val="22"/>
          <w:szCs w:val="22"/>
        </w:rPr>
      </w:pPr>
      <w:r>
        <w:rPr>
          <w:rFonts w:ascii="Calibri" w:hAnsi="Calibri" w:cs="Calibri"/>
          <w:b/>
          <w:sz w:val="22"/>
          <w:szCs w:val="22"/>
        </w:rPr>
        <w:t xml:space="preserve">Client: </w:t>
      </w:r>
      <w:r w:rsidR="005022DE">
        <w:rPr>
          <w:rFonts w:ascii="Calibri" w:hAnsi="Calibri" w:cs="Calibri"/>
          <w:b/>
          <w:sz w:val="22"/>
          <w:szCs w:val="22"/>
        </w:rPr>
        <w:t xml:space="preserve">Worlds Largest Bank </w:t>
      </w:r>
    </w:p>
    <w:p w:rsidR="00D74A60" w:rsidRDefault="00D74A60" w:rsidP="00D74A60">
      <w:pPr>
        <w:jc w:val="both"/>
        <w:rPr>
          <w:rFonts w:ascii="Calibri" w:hAnsi="Calibri" w:cs="Calibri"/>
          <w:b/>
          <w:sz w:val="22"/>
          <w:szCs w:val="22"/>
        </w:rPr>
      </w:pPr>
      <w:r>
        <w:rPr>
          <w:rFonts w:ascii="Calibri" w:hAnsi="Calibri" w:cs="Calibri"/>
          <w:b/>
          <w:sz w:val="22"/>
          <w:szCs w:val="22"/>
        </w:rPr>
        <w:t xml:space="preserve">Role: </w:t>
      </w:r>
      <w:r w:rsidR="00AA0C1B">
        <w:rPr>
          <w:rFonts w:ascii="Calibri" w:hAnsi="Calibri" w:cs="Calibri"/>
          <w:b/>
          <w:sz w:val="22"/>
          <w:szCs w:val="22"/>
        </w:rPr>
        <w:t>Assoc Specialist</w:t>
      </w:r>
    </w:p>
    <w:p w:rsidR="003015EA" w:rsidRDefault="00A6680D" w:rsidP="00D74A60">
      <w:pPr>
        <w:jc w:val="both"/>
        <w:rPr>
          <w:rFonts w:ascii="Calibri" w:hAnsi="Calibri" w:cs="Calibri"/>
          <w:b/>
          <w:sz w:val="22"/>
          <w:szCs w:val="22"/>
        </w:rPr>
      </w:pPr>
      <w:r>
        <w:rPr>
          <w:rFonts w:ascii="Calibri" w:hAnsi="Calibri" w:cs="Calibri"/>
          <w:b/>
          <w:sz w:val="22"/>
          <w:szCs w:val="22"/>
        </w:rPr>
        <w:t>Environment &amp;</w:t>
      </w:r>
      <w:r w:rsidR="003015EA">
        <w:rPr>
          <w:rFonts w:ascii="Calibri" w:hAnsi="Calibri" w:cs="Calibri"/>
          <w:b/>
          <w:sz w:val="22"/>
          <w:szCs w:val="22"/>
        </w:rPr>
        <w:t xml:space="preserve">Tools: </w:t>
      </w:r>
      <w:r w:rsidR="00E245E9">
        <w:rPr>
          <w:rFonts w:ascii="Calibri" w:hAnsi="Calibri" w:cs="Calibri"/>
          <w:b/>
          <w:sz w:val="22"/>
          <w:szCs w:val="22"/>
        </w:rPr>
        <w:t>Selenium,</w:t>
      </w:r>
      <w:r w:rsidR="003015EA">
        <w:rPr>
          <w:rFonts w:ascii="Calibri" w:hAnsi="Calibri" w:cs="Calibri"/>
          <w:b/>
          <w:sz w:val="22"/>
          <w:szCs w:val="22"/>
        </w:rPr>
        <w:t xml:space="preserve">Java, </w:t>
      </w:r>
      <w:r w:rsidR="00D165D5">
        <w:rPr>
          <w:rFonts w:ascii="Calibri" w:hAnsi="Calibri" w:cs="Calibri"/>
          <w:b/>
          <w:sz w:val="22"/>
          <w:szCs w:val="22"/>
        </w:rPr>
        <w:t xml:space="preserve">Eclipse, </w:t>
      </w:r>
      <w:r w:rsidR="00E245E9">
        <w:rPr>
          <w:rFonts w:ascii="Calibri" w:hAnsi="Calibri" w:cs="Calibri"/>
          <w:b/>
          <w:sz w:val="22"/>
          <w:szCs w:val="22"/>
        </w:rPr>
        <w:t>TestNG</w:t>
      </w:r>
      <w:r w:rsidR="009F0F8C">
        <w:rPr>
          <w:rFonts w:ascii="Calibri" w:hAnsi="Calibri" w:cs="Calibri"/>
          <w:b/>
          <w:sz w:val="22"/>
          <w:szCs w:val="22"/>
        </w:rPr>
        <w:t>, Maven</w:t>
      </w:r>
      <w:r w:rsidR="007C1FEA">
        <w:rPr>
          <w:rFonts w:ascii="Calibri" w:hAnsi="Calibri" w:cs="Calibri"/>
          <w:b/>
          <w:sz w:val="22"/>
          <w:szCs w:val="22"/>
        </w:rPr>
        <w:t>, AWS</w:t>
      </w:r>
    </w:p>
    <w:p w:rsidR="001B2ADB" w:rsidRDefault="00D74A60" w:rsidP="00765F57">
      <w:pPr>
        <w:jc w:val="both"/>
        <w:rPr>
          <w:rFonts w:ascii="Calibri" w:hAnsi="Calibri" w:cs="Calibri"/>
          <w:sz w:val="22"/>
          <w:szCs w:val="22"/>
        </w:rPr>
      </w:pPr>
      <w:r>
        <w:rPr>
          <w:rFonts w:ascii="Calibri" w:hAnsi="Calibri" w:cs="Calibri"/>
          <w:b/>
          <w:sz w:val="22"/>
          <w:szCs w:val="22"/>
        </w:rPr>
        <w:t xml:space="preserve">Description: </w:t>
      </w:r>
      <w:r w:rsidR="000F604D" w:rsidRPr="000F604D">
        <w:rPr>
          <w:rFonts w:ascii="Calibri" w:hAnsi="Calibri" w:cs="Calibri"/>
          <w:bCs/>
          <w:sz w:val="22"/>
          <w:szCs w:val="22"/>
        </w:rPr>
        <w:t xml:space="preserve">Worked onCMSRPC </w:t>
      </w:r>
      <w:r w:rsidR="000F604D">
        <w:rPr>
          <w:rFonts w:ascii="Calibri" w:hAnsi="Calibri" w:cs="Calibri"/>
          <w:bCs/>
          <w:sz w:val="22"/>
          <w:szCs w:val="22"/>
        </w:rPr>
        <w:t>which</w:t>
      </w:r>
      <w:r w:rsidR="000F604D">
        <w:rPr>
          <w:rFonts w:ascii="Calibri" w:hAnsi="Calibri" w:cs="Calibri"/>
          <w:sz w:val="22"/>
          <w:szCs w:val="22"/>
        </w:rPr>
        <w:t>involved</w:t>
      </w:r>
      <w:r w:rsidR="00EE5A2F">
        <w:rPr>
          <w:rFonts w:ascii="Calibri" w:hAnsi="Calibri" w:cs="Calibri"/>
          <w:sz w:val="22"/>
          <w:szCs w:val="22"/>
        </w:rPr>
        <w:t xml:space="preserve"> verifying the migrated templates for various asset classes in the new system is workingas in the old system. </w:t>
      </w:r>
      <w:r w:rsidR="000F604D">
        <w:rPr>
          <w:rFonts w:ascii="Calibri" w:hAnsi="Calibri" w:cs="Calibri"/>
          <w:sz w:val="22"/>
          <w:szCs w:val="22"/>
        </w:rPr>
        <w:t>The testing</w:t>
      </w:r>
      <w:r w:rsidR="005E4042">
        <w:rPr>
          <w:rFonts w:ascii="Calibri" w:hAnsi="Calibri" w:cs="Calibri"/>
          <w:sz w:val="22"/>
          <w:szCs w:val="22"/>
        </w:rPr>
        <w:t xml:space="preserve"> involved migration of various asset classes like swaps, Fx, FRA</w:t>
      </w:r>
      <w:r w:rsidR="004B2907">
        <w:rPr>
          <w:rFonts w:ascii="Calibri" w:hAnsi="Calibri" w:cs="Calibri"/>
          <w:sz w:val="22"/>
          <w:szCs w:val="22"/>
        </w:rPr>
        <w:t xml:space="preserve">, swap, swaption, Cap Floor, Credit Derivatives </w:t>
      </w:r>
      <w:r w:rsidR="005E4042">
        <w:rPr>
          <w:rFonts w:ascii="Calibri" w:hAnsi="Calibri" w:cs="Calibri"/>
          <w:sz w:val="22"/>
          <w:szCs w:val="22"/>
        </w:rPr>
        <w:t>and validating the Swift messages generated and comparing the output in both old and new systems.</w:t>
      </w:r>
      <w:r w:rsidR="00EE5A2F">
        <w:rPr>
          <w:rFonts w:ascii="Calibri" w:hAnsi="Calibri" w:cs="Calibri"/>
          <w:sz w:val="22"/>
          <w:szCs w:val="22"/>
        </w:rPr>
        <w:t xml:space="preserve"> Testing </w:t>
      </w:r>
      <w:r w:rsidR="000F604D">
        <w:rPr>
          <w:rFonts w:ascii="Calibri" w:hAnsi="Calibri" w:cs="Calibri"/>
          <w:sz w:val="22"/>
          <w:szCs w:val="22"/>
        </w:rPr>
        <w:t>is also</w:t>
      </w:r>
      <w:r w:rsidR="00EE5A2F">
        <w:rPr>
          <w:rFonts w:ascii="Calibri" w:hAnsi="Calibri" w:cs="Calibri"/>
          <w:sz w:val="22"/>
          <w:szCs w:val="22"/>
        </w:rPr>
        <w:t xml:space="preserve"> involved by generating </w:t>
      </w:r>
      <w:r w:rsidR="00765F57">
        <w:rPr>
          <w:rFonts w:ascii="Calibri" w:hAnsi="Calibri" w:cs="Calibri"/>
          <w:sz w:val="22"/>
          <w:szCs w:val="22"/>
        </w:rPr>
        <w:t xml:space="preserve">and verifying the </w:t>
      </w:r>
      <w:r w:rsidR="00EE5A2F">
        <w:rPr>
          <w:rFonts w:ascii="Calibri" w:hAnsi="Calibri" w:cs="Calibri"/>
          <w:sz w:val="22"/>
          <w:szCs w:val="22"/>
        </w:rPr>
        <w:t>PDF document for each template for various operation centers</w:t>
      </w:r>
      <w:r w:rsidR="00765F57">
        <w:rPr>
          <w:rFonts w:ascii="Calibri" w:hAnsi="Calibri" w:cs="Calibri"/>
          <w:sz w:val="22"/>
          <w:szCs w:val="22"/>
        </w:rPr>
        <w:t>.</w:t>
      </w:r>
    </w:p>
    <w:p w:rsidR="00765F57" w:rsidRDefault="00765F57" w:rsidP="00765F57">
      <w:pPr>
        <w:jc w:val="both"/>
        <w:rPr>
          <w:rFonts w:ascii="Calibri" w:hAnsi="Calibri" w:cs="Calibri"/>
          <w:b/>
          <w:sz w:val="22"/>
          <w:szCs w:val="22"/>
        </w:rPr>
      </w:pPr>
    </w:p>
    <w:p w:rsidR="005E5D1D" w:rsidRDefault="005E5D1D" w:rsidP="00765F57">
      <w:pPr>
        <w:jc w:val="both"/>
        <w:rPr>
          <w:rFonts w:ascii="Calibri" w:hAnsi="Calibri" w:cs="Calibri"/>
          <w:b/>
          <w:sz w:val="22"/>
          <w:szCs w:val="22"/>
        </w:rPr>
      </w:pPr>
    </w:p>
    <w:p w:rsidR="005E5D1D" w:rsidRDefault="005E5D1D" w:rsidP="00765F57">
      <w:pPr>
        <w:jc w:val="both"/>
        <w:rPr>
          <w:rFonts w:ascii="Calibri" w:hAnsi="Calibri" w:cs="Calibri"/>
          <w:b/>
          <w:sz w:val="22"/>
          <w:szCs w:val="22"/>
        </w:rPr>
      </w:pPr>
    </w:p>
    <w:p w:rsidR="005E5D1D" w:rsidRDefault="005E5D1D" w:rsidP="00765F57">
      <w:pPr>
        <w:jc w:val="both"/>
        <w:rPr>
          <w:rFonts w:ascii="Calibri" w:hAnsi="Calibri" w:cs="Calibri"/>
          <w:b/>
          <w:sz w:val="22"/>
          <w:szCs w:val="22"/>
        </w:rPr>
      </w:pPr>
    </w:p>
    <w:p w:rsidR="001B2ADB" w:rsidRDefault="001B2ADB" w:rsidP="001B2ADB">
      <w:pPr>
        <w:jc w:val="both"/>
        <w:rPr>
          <w:rFonts w:ascii="Calibri" w:hAnsi="Calibri" w:cs="Calibri"/>
          <w:sz w:val="22"/>
          <w:szCs w:val="22"/>
        </w:rPr>
      </w:pPr>
      <w:r>
        <w:rPr>
          <w:rFonts w:ascii="Calibri" w:hAnsi="Calibri" w:cs="Calibri"/>
          <w:b/>
          <w:sz w:val="22"/>
          <w:szCs w:val="22"/>
        </w:rPr>
        <w:t>Responsibilities:</w:t>
      </w:r>
    </w:p>
    <w:p w:rsidR="00BC7FB8" w:rsidRDefault="00BC7FB8" w:rsidP="00BC7FB8">
      <w:pPr>
        <w:pStyle w:val="ListParagraph"/>
        <w:numPr>
          <w:ilvl w:val="0"/>
          <w:numId w:val="5"/>
        </w:numPr>
        <w:jc w:val="both"/>
        <w:rPr>
          <w:rFonts w:ascii="Calibri" w:hAnsi="Calibri" w:cs="Calibri"/>
          <w:sz w:val="22"/>
          <w:szCs w:val="22"/>
        </w:rPr>
      </w:pPr>
      <w:r>
        <w:rPr>
          <w:rFonts w:ascii="Calibri" w:hAnsi="Calibri" w:cs="Calibri"/>
          <w:sz w:val="22"/>
          <w:szCs w:val="22"/>
        </w:rPr>
        <w:t>Involved in TDD Framework development from scratch using TestNG and Selenium.</w:t>
      </w:r>
    </w:p>
    <w:p w:rsidR="00054376" w:rsidRDefault="00054376" w:rsidP="00054376">
      <w:pPr>
        <w:pStyle w:val="ListParagraph"/>
        <w:numPr>
          <w:ilvl w:val="0"/>
          <w:numId w:val="5"/>
        </w:numPr>
        <w:jc w:val="both"/>
        <w:rPr>
          <w:rFonts w:ascii="Calibri" w:hAnsi="Calibri" w:cs="Calibri"/>
          <w:sz w:val="22"/>
          <w:szCs w:val="22"/>
        </w:rPr>
      </w:pPr>
      <w:r>
        <w:rPr>
          <w:rFonts w:ascii="Calibri" w:hAnsi="Calibri" w:cs="Calibri"/>
          <w:sz w:val="22"/>
          <w:szCs w:val="22"/>
        </w:rPr>
        <w:t>Automating Android and IOS native apps and mobile web apps using Appium.</w:t>
      </w:r>
    </w:p>
    <w:p w:rsidR="0025111C" w:rsidRDefault="0025111C" w:rsidP="0025111C">
      <w:pPr>
        <w:pStyle w:val="ListParagraph"/>
        <w:numPr>
          <w:ilvl w:val="0"/>
          <w:numId w:val="5"/>
        </w:numPr>
        <w:jc w:val="both"/>
        <w:rPr>
          <w:rFonts w:ascii="Calibri" w:hAnsi="Calibri" w:cs="Calibri"/>
          <w:sz w:val="22"/>
          <w:szCs w:val="22"/>
        </w:rPr>
      </w:pPr>
      <w:r>
        <w:rPr>
          <w:rFonts w:ascii="Calibri" w:hAnsi="Calibri" w:cs="Calibri"/>
          <w:sz w:val="22"/>
          <w:szCs w:val="22"/>
        </w:rPr>
        <w:t xml:space="preserve">Involved in preparing test </w:t>
      </w:r>
      <w:r w:rsidR="00B35881">
        <w:rPr>
          <w:rFonts w:ascii="Calibri" w:hAnsi="Calibri" w:cs="Calibri"/>
          <w:sz w:val="22"/>
          <w:szCs w:val="22"/>
        </w:rPr>
        <w:t>plans</w:t>
      </w:r>
      <w:r>
        <w:rPr>
          <w:rFonts w:ascii="Calibri" w:hAnsi="Calibri" w:cs="Calibri"/>
          <w:sz w:val="22"/>
          <w:szCs w:val="22"/>
        </w:rPr>
        <w:t xml:space="preserve"> and identifying scenarios.</w:t>
      </w:r>
    </w:p>
    <w:p w:rsidR="0025111C" w:rsidRDefault="0025111C" w:rsidP="0025111C">
      <w:pPr>
        <w:pStyle w:val="ListParagraph"/>
        <w:numPr>
          <w:ilvl w:val="0"/>
          <w:numId w:val="5"/>
        </w:numPr>
        <w:jc w:val="both"/>
        <w:rPr>
          <w:rFonts w:ascii="Calibri" w:hAnsi="Calibri" w:cs="Calibri"/>
          <w:sz w:val="22"/>
          <w:szCs w:val="22"/>
        </w:rPr>
      </w:pPr>
      <w:r>
        <w:rPr>
          <w:rFonts w:ascii="Calibri" w:hAnsi="Calibri" w:cs="Calibri"/>
          <w:sz w:val="22"/>
          <w:szCs w:val="22"/>
        </w:rPr>
        <w:t>Involved in creating Epics, stories, tasks, testcases in Jira &amp;Zypher.</w:t>
      </w:r>
    </w:p>
    <w:p w:rsidR="0025111C" w:rsidRDefault="0025111C" w:rsidP="0025111C">
      <w:pPr>
        <w:pStyle w:val="ListParagraph"/>
        <w:numPr>
          <w:ilvl w:val="0"/>
          <w:numId w:val="5"/>
        </w:numPr>
        <w:jc w:val="both"/>
        <w:rPr>
          <w:rFonts w:ascii="Calibri" w:hAnsi="Calibri" w:cs="Calibri"/>
          <w:sz w:val="22"/>
          <w:szCs w:val="22"/>
        </w:rPr>
      </w:pPr>
      <w:r>
        <w:rPr>
          <w:rFonts w:ascii="Calibri" w:hAnsi="Calibri" w:cs="Calibri"/>
          <w:sz w:val="22"/>
          <w:szCs w:val="22"/>
        </w:rPr>
        <w:t xml:space="preserve">Involved in identifying and </w:t>
      </w:r>
      <w:r w:rsidR="00B35881">
        <w:rPr>
          <w:rFonts w:ascii="Calibri" w:hAnsi="Calibri" w:cs="Calibri"/>
          <w:sz w:val="22"/>
          <w:szCs w:val="22"/>
        </w:rPr>
        <w:t>creating</w:t>
      </w:r>
      <w:r>
        <w:rPr>
          <w:rFonts w:ascii="Calibri" w:hAnsi="Calibri" w:cs="Calibri"/>
          <w:sz w:val="22"/>
          <w:szCs w:val="22"/>
        </w:rPr>
        <w:t xml:space="preserve"> automation scenarios and execution of scenarios for all asset classes.</w:t>
      </w:r>
    </w:p>
    <w:p w:rsidR="0025111C" w:rsidRDefault="0025111C" w:rsidP="0025111C">
      <w:pPr>
        <w:pStyle w:val="ListParagraph"/>
        <w:numPr>
          <w:ilvl w:val="0"/>
          <w:numId w:val="5"/>
        </w:numPr>
        <w:jc w:val="both"/>
        <w:rPr>
          <w:rFonts w:ascii="Calibri" w:hAnsi="Calibri" w:cs="Calibri"/>
          <w:sz w:val="22"/>
          <w:szCs w:val="22"/>
        </w:rPr>
      </w:pPr>
      <w:r>
        <w:rPr>
          <w:rFonts w:ascii="Calibri" w:hAnsi="Calibri" w:cs="Calibri"/>
          <w:sz w:val="22"/>
          <w:szCs w:val="22"/>
        </w:rPr>
        <w:t>Mentoring the automation team.</w:t>
      </w:r>
    </w:p>
    <w:p w:rsidR="00751DFF" w:rsidRDefault="00751DFF" w:rsidP="00751DFF">
      <w:pPr>
        <w:pStyle w:val="ListParagraph"/>
        <w:jc w:val="both"/>
        <w:rPr>
          <w:rFonts w:ascii="Calibri" w:hAnsi="Calibri" w:cs="Calibri"/>
          <w:sz w:val="22"/>
          <w:szCs w:val="22"/>
        </w:rPr>
      </w:pPr>
    </w:p>
    <w:p w:rsidR="00430274" w:rsidRDefault="00430274">
      <w:pPr>
        <w:tabs>
          <w:tab w:val="right" w:pos="10224"/>
        </w:tabs>
        <w:jc w:val="both"/>
        <w:rPr>
          <w:rFonts w:ascii="Calibri" w:hAnsi="Calibri" w:cs="Calibri"/>
          <w:b/>
          <w:shd w:val="clear" w:color="auto" w:fill="BFBFBF"/>
        </w:rPr>
      </w:pPr>
    </w:p>
    <w:p w:rsidR="001F0F4D" w:rsidRDefault="00A55622">
      <w:pPr>
        <w:tabs>
          <w:tab w:val="right" w:pos="10224"/>
        </w:tabs>
        <w:jc w:val="both"/>
      </w:pPr>
      <w:r>
        <w:rPr>
          <w:rFonts w:ascii="Calibri" w:hAnsi="Calibri" w:cs="Calibri"/>
          <w:b/>
          <w:shd w:val="clear" w:color="auto" w:fill="BFBFBF"/>
        </w:rPr>
        <w:t xml:space="preserve">Icentris Software, </w:t>
      </w:r>
      <w:r w:rsidR="00782C1B">
        <w:rPr>
          <w:rFonts w:ascii="Calibri" w:hAnsi="Calibri" w:cs="Calibri"/>
          <w:b/>
          <w:shd w:val="clear" w:color="auto" w:fill="BFBFBF"/>
        </w:rPr>
        <w:t>Remote</w:t>
      </w:r>
    </w:p>
    <w:p w:rsidR="001F0F4D" w:rsidRDefault="001F0F4D">
      <w:pPr>
        <w:tabs>
          <w:tab w:val="right" w:pos="10224"/>
        </w:tabs>
        <w:jc w:val="both"/>
        <w:rPr>
          <w:rFonts w:ascii="Calibri" w:hAnsi="Calibri" w:cs="Calibri"/>
          <w:b/>
          <w:sz w:val="22"/>
          <w:szCs w:val="22"/>
        </w:rPr>
      </w:pPr>
      <w:r>
        <w:rPr>
          <w:rFonts w:ascii="Calibri" w:hAnsi="Calibri" w:cs="Calibri"/>
          <w:b/>
          <w:sz w:val="22"/>
          <w:szCs w:val="22"/>
        </w:rPr>
        <w:t xml:space="preserve">Project 1: VIBE                                                                                                                              </w:t>
      </w:r>
    </w:p>
    <w:p w:rsidR="001F0F4D" w:rsidRDefault="001F0F4D">
      <w:pPr>
        <w:tabs>
          <w:tab w:val="right" w:pos="10224"/>
        </w:tabs>
        <w:jc w:val="both"/>
        <w:rPr>
          <w:rFonts w:ascii="Calibri" w:hAnsi="Calibri" w:cs="Calibri"/>
          <w:b/>
          <w:sz w:val="22"/>
          <w:szCs w:val="22"/>
        </w:rPr>
      </w:pPr>
      <w:r>
        <w:rPr>
          <w:rFonts w:ascii="Calibri" w:hAnsi="Calibri" w:cs="Calibri"/>
          <w:b/>
          <w:sz w:val="22"/>
          <w:szCs w:val="22"/>
        </w:rPr>
        <w:t>Client: Monat, USA</w:t>
      </w:r>
    </w:p>
    <w:p w:rsidR="001F0F4D" w:rsidRDefault="001F0F4D">
      <w:pPr>
        <w:jc w:val="both"/>
        <w:rPr>
          <w:rFonts w:ascii="Calibri" w:hAnsi="Calibri" w:cs="Calibri"/>
          <w:b/>
          <w:sz w:val="22"/>
          <w:szCs w:val="22"/>
        </w:rPr>
      </w:pPr>
      <w:r>
        <w:rPr>
          <w:rFonts w:ascii="Calibri" w:hAnsi="Calibri" w:cs="Calibri"/>
          <w:b/>
          <w:sz w:val="22"/>
          <w:szCs w:val="22"/>
        </w:rPr>
        <w:t xml:space="preserve">Role: Lead </w:t>
      </w:r>
    </w:p>
    <w:p w:rsidR="00D570E2" w:rsidRDefault="00ED4AB5" w:rsidP="00D570E2">
      <w:pPr>
        <w:jc w:val="both"/>
        <w:rPr>
          <w:rFonts w:ascii="Calibri" w:hAnsi="Calibri" w:cs="Calibri"/>
          <w:b/>
          <w:sz w:val="22"/>
          <w:szCs w:val="22"/>
        </w:rPr>
      </w:pPr>
      <w:r>
        <w:rPr>
          <w:rFonts w:ascii="Calibri" w:hAnsi="Calibri" w:cs="Calibri"/>
          <w:b/>
          <w:sz w:val="22"/>
          <w:szCs w:val="22"/>
        </w:rPr>
        <w:t>Environment &amp; Tools</w:t>
      </w:r>
      <w:r w:rsidR="00D570E2">
        <w:rPr>
          <w:rFonts w:ascii="Calibri" w:hAnsi="Calibri" w:cs="Calibri"/>
          <w:b/>
          <w:sz w:val="22"/>
          <w:szCs w:val="22"/>
        </w:rPr>
        <w:t>: Java, S</w:t>
      </w:r>
      <w:r w:rsidR="00BC7FB8">
        <w:rPr>
          <w:rFonts w:ascii="Calibri" w:hAnsi="Calibri" w:cs="Calibri"/>
          <w:b/>
          <w:sz w:val="22"/>
          <w:szCs w:val="22"/>
        </w:rPr>
        <w:t xml:space="preserve">elenium, TestNG, Maven, Jenkins, </w:t>
      </w:r>
      <w:r w:rsidR="00E51647">
        <w:rPr>
          <w:rFonts w:ascii="Calibri" w:hAnsi="Calibri" w:cs="Calibri"/>
          <w:b/>
          <w:sz w:val="22"/>
          <w:szCs w:val="22"/>
        </w:rPr>
        <w:t>Appium</w:t>
      </w:r>
    </w:p>
    <w:p w:rsidR="001F0F4D" w:rsidRDefault="001F0F4D">
      <w:pPr>
        <w:jc w:val="both"/>
        <w:rPr>
          <w:rFonts w:ascii="Calibri" w:hAnsi="Calibri" w:cs="Calibri"/>
          <w:b/>
          <w:sz w:val="22"/>
          <w:szCs w:val="22"/>
        </w:rPr>
      </w:pPr>
      <w:r>
        <w:rPr>
          <w:rFonts w:ascii="Calibri" w:hAnsi="Calibri" w:cs="Calibri"/>
          <w:b/>
          <w:sz w:val="22"/>
          <w:szCs w:val="22"/>
        </w:rPr>
        <w:t xml:space="preserve">Description: </w:t>
      </w:r>
      <w:r>
        <w:rPr>
          <w:rFonts w:ascii="Calibri" w:hAnsi="Calibri" w:cs="Calibri"/>
          <w:sz w:val="22"/>
          <w:szCs w:val="22"/>
        </w:rPr>
        <w:t>vibe is one of the leading MLM products in US and Canada regions. It allows various business users, customers distributors</w:t>
      </w:r>
      <w:r w:rsidR="00ED4AB5">
        <w:rPr>
          <w:rFonts w:ascii="Calibri" w:hAnsi="Calibri" w:cs="Calibri"/>
          <w:sz w:val="22"/>
          <w:szCs w:val="22"/>
        </w:rPr>
        <w:t>etc to enroll to the product,</w:t>
      </w:r>
      <w:r>
        <w:rPr>
          <w:rFonts w:ascii="Calibri" w:hAnsi="Calibri" w:cs="Calibri"/>
          <w:sz w:val="22"/>
          <w:szCs w:val="22"/>
        </w:rPr>
        <w:t>campaign the products, communicate with down line users etc. VIBE supports various features like E cards, Shopping and Enrollment, built in Messaging and communication features like In box, chat, calendar, reports etc.</w:t>
      </w:r>
    </w:p>
    <w:p w:rsidR="001F0F4D" w:rsidRDefault="001F0F4D">
      <w:pPr>
        <w:jc w:val="both"/>
        <w:rPr>
          <w:rFonts w:ascii="Calibri" w:hAnsi="Calibri" w:cs="Calibri"/>
          <w:sz w:val="22"/>
          <w:szCs w:val="22"/>
        </w:rPr>
      </w:pPr>
      <w:r>
        <w:rPr>
          <w:rFonts w:ascii="Calibri" w:hAnsi="Calibri" w:cs="Calibri"/>
          <w:b/>
          <w:sz w:val="22"/>
          <w:szCs w:val="22"/>
        </w:rPr>
        <w:t>Responsibilities: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 xml:space="preserve">Involved in designing </w:t>
      </w:r>
      <w:r w:rsidR="00BC7FB8">
        <w:rPr>
          <w:rFonts w:ascii="Calibri" w:hAnsi="Calibri" w:cs="Calibri"/>
          <w:sz w:val="22"/>
          <w:szCs w:val="22"/>
        </w:rPr>
        <w:t>both TDD and BDD</w:t>
      </w:r>
      <w:r>
        <w:rPr>
          <w:rFonts w:ascii="Calibri" w:hAnsi="Calibri" w:cs="Calibri"/>
          <w:sz w:val="22"/>
          <w:szCs w:val="22"/>
        </w:rPr>
        <w:t xml:space="preserve"> automat</w:t>
      </w:r>
      <w:r w:rsidR="0021028C">
        <w:rPr>
          <w:rFonts w:ascii="Calibri" w:hAnsi="Calibri" w:cs="Calibri"/>
          <w:sz w:val="22"/>
          <w:szCs w:val="22"/>
        </w:rPr>
        <w:t>ion framework</w:t>
      </w:r>
      <w:r w:rsidR="00BC7FB8">
        <w:rPr>
          <w:rFonts w:ascii="Calibri" w:hAnsi="Calibri" w:cs="Calibri"/>
          <w:sz w:val="22"/>
          <w:szCs w:val="22"/>
        </w:rPr>
        <w:t>s</w:t>
      </w:r>
      <w:r w:rsidR="0021028C">
        <w:rPr>
          <w:rFonts w:ascii="Calibri" w:hAnsi="Calibri" w:cs="Calibri"/>
          <w:sz w:val="22"/>
          <w:szCs w:val="22"/>
        </w:rPr>
        <w:t xml:space="preserve"> from the scratch as per client requirements.</w:t>
      </w:r>
    </w:p>
    <w:p w:rsidR="001F0F4D" w:rsidRDefault="00E20638">
      <w:pPr>
        <w:pStyle w:val="ListParagraph"/>
        <w:numPr>
          <w:ilvl w:val="0"/>
          <w:numId w:val="4"/>
        </w:numPr>
        <w:jc w:val="both"/>
        <w:rPr>
          <w:rFonts w:ascii="Calibri" w:hAnsi="Calibri" w:cs="Calibri"/>
          <w:sz w:val="22"/>
          <w:szCs w:val="22"/>
        </w:rPr>
      </w:pPr>
      <w:r>
        <w:rPr>
          <w:rFonts w:ascii="Calibri" w:hAnsi="Calibri" w:cs="Calibri"/>
          <w:sz w:val="22"/>
          <w:szCs w:val="22"/>
        </w:rPr>
        <w:t>Automating Smoke and Regression suites with Selenium using Java.</w:t>
      </w:r>
    </w:p>
    <w:p w:rsidR="00E20638" w:rsidRDefault="00CA7EC6" w:rsidP="00E20638">
      <w:pPr>
        <w:pStyle w:val="ListParagraph"/>
        <w:numPr>
          <w:ilvl w:val="0"/>
          <w:numId w:val="4"/>
        </w:numPr>
        <w:jc w:val="both"/>
        <w:rPr>
          <w:rFonts w:ascii="Calibri" w:hAnsi="Calibri" w:cs="Calibri"/>
          <w:sz w:val="22"/>
          <w:szCs w:val="22"/>
        </w:rPr>
      </w:pPr>
      <w:r>
        <w:rPr>
          <w:rFonts w:ascii="Calibri" w:hAnsi="Calibri" w:cs="Calibri"/>
          <w:sz w:val="22"/>
          <w:szCs w:val="22"/>
        </w:rPr>
        <w:t>Automating</w:t>
      </w:r>
      <w:r w:rsidR="00E20638">
        <w:rPr>
          <w:rFonts w:ascii="Calibri" w:hAnsi="Calibri" w:cs="Calibri"/>
          <w:sz w:val="22"/>
          <w:szCs w:val="22"/>
        </w:rPr>
        <w:t xml:space="preserve"> Android and IOS native</w:t>
      </w:r>
      <w:r>
        <w:rPr>
          <w:rFonts w:ascii="Calibri" w:hAnsi="Calibri" w:cs="Calibri"/>
          <w:sz w:val="22"/>
          <w:szCs w:val="22"/>
        </w:rPr>
        <w:t xml:space="preserve"> apps</w:t>
      </w:r>
      <w:r w:rsidR="00E20638">
        <w:rPr>
          <w:rFonts w:ascii="Calibri" w:hAnsi="Calibri" w:cs="Calibri"/>
          <w:sz w:val="22"/>
          <w:szCs w:val="22"/>
        </w:rPr>
        <w:t xml:space="preserve"> and mobile web apps using Appium.</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Lead and mentoring the automation team.</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in conducting the daily scrum meetings with the automation team to ensure the tasks/requests are on track.</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Communicate with various clients, understand the client requirements and customizations and coordinate with the team to ensure these requirements are captured and automated.</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Reporting the daily activities to the management.</w:t>
      </w:r>
    </w:p>
    <w:p w:rsidR="001F0F4D" w:rsidRDefault="001F0F4D">
      <w:pPr>
        <w:jc w:val="both"/>
        <w:rPr>
          <w:rFonts w:ascii="Calibri" w:hAnsi="Calibri" w:cs="Calibri"/>
          <w:sz w:val="22"/>
          <w:szCs w:val="22"/>
        </w:rPr>
      </w:pPr>
    </w:p>
    <w:p w:rsidR="005E5D1D" w:rsidRDefault="005E5D1D">
      <w:pPr>
        <w:tabs>
          <w:tab w:val="right" w:pos="10224"/>
        </w:tabs>
        <w:jc w:val="both"/>
        <w:rPr>
          <w:rFonts w:ascii="Calibri" w:hAnsi="Calibri" w:cs="Calibri"/>
          <w:b/>
          <w:sz w:val="22"/>
          <w:szCs w:val="22"/>
          <w:shd w:val="clear" w:color="auto" w:fill="BFBFBF"/>
        </w:rPr>
      </w:pPr>
      <w:r>
        <w:rPr>
          <w:rFonts w:ascii="Calibri" w:hAnsi="Calibri" w:cs="Calibri"/>
          <w:b/>
          <w:sz w:val="22"/>
          <w:szCs w:val="22"/>
          <w:shd w:val="clear" w:color="auto" w:fill="BFBFBF"/>
        </w:rPr>
        <w:t xml:space="preserve">Symantec Corporation, Pune </w:t>
      </w:r>
    </w:p>
    <w:p w:rsidR="001F0F4D" w:rsidRDefault="001F0F4D">
      <w:pPr>
        <w:tabs>
          <w:tab w:val="right" w:pos="10224"/>
        </w:tabs>
        <w:jc w:val="both"/>
        <w:rPr>
          <w:rFonts w:ascii="Calibri" w:hAnsi="Calibri" w:cs="Calibri"/>
          <w:b/>
          <w:sz w:val="22"/>
          <w:szCs w:val="22"/>
        </w:rPr>
      </w:pPr>
      <w:r>
        <w:rPr>
          <w:rFonts w:ascii="Calibri" w:hAnsi="Calibri" w:cs="Calibri"/>
          <w:b/>
          <w:sz w:val="22"/>
          <w:szCs w:val="22"/>
        </w:rPr>
        <w:t xml:space="preserve">Project 1: Security Information Manager                                                                                                 </w:t>
      </w:r>
    </w:p>
    <w:p w:rsidR="001F0F4D" w:rsidRDefault="001F0F4D">
      <w:pPr>
        <w:jc w:val="both"/>
        <w:rPr>
          <w:rFonts w:ascii="Calibri" w:hAnsi="Calibri" w:cs="Calibri"/>
          <w:b/>
          <w:sz w:val="22"/>
          <w:szCs w:val="22"/>
        </w:rPr>
      </w:pPr>
      <w:r>
        <w:rPr>
          <w:rFonts w:ascii="Calibri" w:hAnsi="Calibri" w:cs="Calibri"/>
          <w:b/>
          <w:sz w:val="22"/>
          <w:szCs w:val="22"/>
        </w:rPr>
        <w:t>Client: Symantec</w:t>
      </w:r>
    </w:p>
    <w:p w:rsidR="001F0F4D" w:rsidRDefault="001F0F4D">
      <w:pPr>
        <w:jc w:val="both"/>
        <w:rPr>
          <w:rFonts w:ascii="Calibri" w:hAnsi="Calibri" w:cs="Calibri"/>
          <w:b/>
          <w:sz w:val="22"/>
          <w:szCs w:val="22"/>
        </w:rPr>
      </w:pPr>
      <w:r>
        <w:rPr>
          <w:rFonts w:ascii="Calibri" w:hAnsi="Calibri" w:cs="Calibri"/>
          <w:b/>
          <w:sz w:val="22"/>
          <w:szCs w:val="22"/>
        </w:rPr>
        <w:t>Role:  QA Consultant</w:t>
      </w:r>
    </w:p>
    <w:p w:rsidR="00E67831" w:rsidRDefault="00E67831" w:rsidP="00E67831">
      <w:pPr>
        <w:jc w:val="both"/>
        <w:rPr>
          <w:rFonts w:ascii="Calibri" w:hAnsi="Calibri" w:cs="Calibri"/>
          <w:sz w:val="22"/>
          <w:szCs w:val="22"/>
        </w:rPr>
      </w:pPr>
      <w:r>
        <w:rPr>
          <w:rFonts w:ascii="Calibri" w:hAnsi="Calibri" w:cs="Calibri"/>
          <w:b/>
          <w:sz w:val="22"/>
          <w:szCs w:val="22"/>
        </w:rPr>
        <w:t>Environment:</w:t>
      </w:r>
      <w:r w:rsidR="00304B1F">
        <w:rPr>
          <w:rFonts w:ascii="Calibri" w:hAnsi="Calibri" w:cs="Calibri"/>
          <w:sz w:val="22"/>
          <w:szCs w:val="22"/>
        </w:rPr>
        <w:t xml:space="preserve">Manual Testing, </w:t>
      </w:r>
      <w:r w:rsidR="00FC240B">
        <w:rPr>
          <w:rFonts w:ascii="Calibri" w:hAnsi="Calibri" w:cs="Calibri"/>
          <w:sz w:val="22"/>
          <w:szCs w:val="22"/>
        </w:rPr>
        <w:t xml:space="preserve">QTP, </w:t>
      </w:r>
      <w:r w:rsidR="00FD40E2">
        <w:rPr>
          <w:rFonts w:ascii="Calibri" w:hAnsi="Calibri" w:cs="Calibri"/>
          <w:sz w:val="22"/>
          <w:szCs w:val="22"/>
        </w:rPr>
        <w:t>Linux</w:t>
      </w:r>
    </w:p>
    <w:p w:rsidR="001F0F4D" w:rsidRDefault="001F0F4D">
      <w:pPr>
        <w:jc w:val="both"/>
        <w:rPr>
          <w:rFonts w:ascii="Calibri" w:hAnsi="Calibri" w:cs="Calibri"/>
          <w:sz w:val="22"/>
          <w:szCs w:val="22"/>
        </w:rPr>
      </w:pPr>
      <w:r>
        <w:rPr>
          <w:rFonts w:ascii="Calibri" w:hAnsi="Calibri" w:cs="Calibri"/>
          <w:b/>
          <w:sz w:val="22"/>
          <w:szCs w:val="22"/>
        </w:rPr>
        <w:t>Description</w:t>
      </w:r>
      <w:r>
        <w:rPr>
          <w:rFonts w:ascii="Calibri" w:hAnsi="Calibri" w:cs="Calibri"/>
          <w:sz w:val="22"/>
          <w:szCs w:val="22"/>
        </w:rPr>
        <w:t>: SIM is a centralized log management that manages and collects logs for different point products such as DB, fire walls, OS, SEPM logs etc. These logs are sent to SIM server for correlation and analysis. SIM server will then alert the security admins if any thread is found.</w:t>
      </w:r>
    </w:p>
    <w:p w:rsidR="001F0F4D" w:rsidRDefault="001F0F4D">
      <w:pPr>
        <w:jc w:val="both"/>
        <w:rPr>
          <w:rFonts w:ascii="Calibri" w:hAnsi="Calibri" w:cs="Calibri"/>
          <w:b/>
          <w:sz w:val="22"/>
          <w:szCs w:val="22"/>
        </w:rPr>
      </w:pPr>
      <w:r>
        <w:rPr>
          <w:rFonts w:ascii="Calibri" w:hAnsi="Calibri" w:cs="Calibri"/>
          <w:b/>
          <w:sz w:val="22"/>
          <w:szCs w:val="22"/>
        </w:rPr>
        <w:t>Responsibilities:</w:t>
      </w:r>
    </w:p>
    <w:p w:rsidR="003B40F6" w:rsidRDefault="00054376" w:rsidP="003B40F6">
      <w:pPr>
        <w:pStyle w:val="ListParagraph"/>
        <w:numPr>
          <w:ilvl w:val="0"/>
          <w:numId w:val="4"/>
        </w:numPr>
        <w:jc w:val="both"/>
        <w:rPr>
          <w:rFonts w:ascii="Calibri" w:hAnsi="Calibri" w:cs="Calibri"/>
          <w:sz w:val="22"/>
          <w:szCs w:val="22"/>
        </w:rPr>
      </w:pPr>
      <w:r>
        <w:rPr>
          <w:rFonts w:ascii="Calibri" w:hAnsi="Calibri" w:cs="Calibri"/>
          <w:sz w:val="22"/>
          <w:szCs w:val="22"/>
        </w:rPr>
        <w:t>Analyze</w:t>
      </w:r>
      <w:r w:rsidR="003B40F6">
        <w:rPr>
          <w:rFonts w:ascii="Calibri" w:hAnsi="Calibri" w:cs="Calibri"/>
          <w:sz w:val="22"/>
          <w:szCs w:val="22"/>
        </w:rPr>
        <w:t>, Identify and automate manual test cases as per client requirements.</w:t>
      </w:r>
    </w:p>
    <w:p w:rsidR="000E00F1" w:rsidRDefault="000E00F1" w:rsidP="000E00F1">
      <w:pPr>
        <w:pStyle w:val="ListParagraph"/>
        <w:numPr>
          <w:ilvl w:val="0"/>
          <w:numId w:val="4"/>
        </w:numPr>
        <w:jc w:val="both"/>
        <w:rPr>
          <w:rFonts w:ascii="Calibri" w:hAnsi="Calibri" w:cs="Calibri"/>
          <w:sz w:val="22"/>
          <w:szCs w:val="22"/>
        </w:rPr>
      </w:pPr>
      <w:r>
        <w:rPr>
          <w:rFonts w:ascii="Calibri" w:hAnsi="Calibri" w:cs="Calibri"/>
          <w:sz w:val="22"/>
          <w:szCs w:val="22"/>
        </w:rPr>
        <w:t>Automating Smoke and Regression suites with Selenium using Java.</w:t>
      </w:r>
    </w:p>
    <w:p w:rsidR="000E00F1" w:rsidRDefault="000E00F1" w:rsidP="000E00F1">
      <w:pPr>
        <w:pStyle w:val="ListParagraph"/>
        <w:numPr>
          <w:ilvl w:val="0"/>
          <w:numId w:val="4"/>
        </w:numPr>
        <w:jc w:val="both"/>
        <w:rPr>
          <w:rFonts w:ascii="Calibri" w:hAnsi="Calibri" w:cs="Calibri"/>
          <w:sz w:val="22"/>
          <w:szCs w:val="22"/>
        </w:rPr>
      </w:pPr>
      <w:r>
        <w:rPr>
          <w:rFonts w:ascii="Calibri" w:hAnsi="Calibri" w:cs="Calibri"/>
          <w:sz w:val="22"/>
          <w:szCs w:val="22"/>
        </w:rPr>
        <w:t>Test case execution and reporting.</w:t>
      </w:r>
    </w:p>
    <w:p w:rsidR="000E00F1" w:rsidRDefault="000E00F1" w:rsidP="000E00F1">
      <w:pPr>
        <w:pStyle w:val="ListParagraph"/>
        <w:numPr>
          <w:ilvl w:val="0"/>
          <w:numId w:val="4"/>
        </w:numPr>
        <w:jc w:val="both"/>
        <w:rPr>
          <w:rFonts w:ascii="Calibri" w:hAnsi="Calibri" w:cs="Calibri"/>
          <w:sz w:val="22"/>
          <w:szCs w:val="22"/>
        </w:rPr>
      </w:pPr>
      <w:r>
        <w:rPr>
          <w:rFonts w:ascii="Calibri" w:hAnsi="Calibri" w:cs="Calibri"/>
          <w:sz w:val="22"/>
          <w:szCs w:val="22"/>
        </w:rPr>
        <w:t>Lead and mentoring the automation team.</w:t>
      </w:r>
    </w:p>
    <w:p w:rsidR="001F0F4D" w:rsidRDefault="001F0F4D">
      <w:pPr>
        <w:pStyle w:val="ListParagraph"/>
        <w:ind w:left="0"/>
        <w:jc w:val="both"/>
        <w:rPr>
          <w:rFonts w:ascii="Calibri" w:hAnsi="Calibri" w:cs="Calibri"/>
          <w:sz w:val="22"/>
          <w:szCs w:val="22"/>
        </w:rPr>
      </w:pPr>
    </w:p>
    <w:p w:rsidR="005E5D1D" w:rsidRDefault="005E5D1D">
      <w:pPr>
        <w:pStyle w:val="ListParagraph"/>
        <w:ind w:left="0"/>
        <w:jc w:val="both"/>
        <w:rPr>
          <w:rFonts w:ascii="Calibri" w:hAnsi="Calibri" w:cs="Calibri"/>
          <w:sz w:val="22"/>
          <w:szCs w:val="22"/>
        </w:rPr>
      </w:pPr>
    </w:p>
    <w:p w:rsidR="005E5D1D" w:rsidRDefault="005E5D1D">
      <w:pPr>
        <w:pStyle w:val="ListParagraph"/>
        <w:ind w:left="0"/>
        <w:jc w:val="both"/>
        <w:rPr>
          <w:rFonts w:ascii="Calibri" w:hAnsi="Calibri" w:cs="Calibri"/>
          <w:sz w:val="22"/>
          <w:szCs w:val="22"/>
        </w:rPr>
      </w:pPr>
    </w:p>
    <w:p w:rsidR="005E5D1D" w:rsidRDefault="005E5D1D">
      <w:pPr>
        <w:pStyle w:val="ListParagraph"/>
        <w:ind w:left="0"/>
        <w:jc w:val="both"/>
        <w:rPr>
          <w:rFonts w:ascii="Calibri" w:hAnsi="Calibri" w:cs="Calibri"/>
          <w:sz w:val="22"/>
          <w:szCs w:val="22"/>
        </w:rPr>
      </w:pPr>
    </w:p>
    <w:p w:rsidR="001F0F4D" w:rsidRDefault="001F0F4D">
      <w:pPr>
        <w:tabs>
          <w:tab w:val="right" w:pos="10224"/>
        </w:tabs>
        <w:jc w:val="both"/>
        <w:rPr>
          <w:rFonts w:ascii="Calibri" w:hAnsi="Calibri" w:cs="Calibri"/>
          <w:b/>
          <w:sz w:val="22"/>
          <w:szCs w:val="22"/>
        </w:rPr>
      </w:pPr>
      <w:r>
        <w:rPr>
          <w:rFonts w:ascii="Calibri" w:hAnsi="Calibri" w:cs="Calibri"/>
          <w:b/>
          <w:sz w:val="22"/>
          <w:szCs w:val="22"/>
        </w:rPr>
        <w:lastRenderedPageBreak/>
        <w:t xml:space="preserve">Project 2: Security License Inventory Manager                                                                         </w:t>
      </w:r>
    </w:p>
    <w:p w:rsidR="001F0F4D" w:rsidRDefault="001F0F4D">
      <w:pPr>
        <w:jc w:val="both"/>
        <w:rPr>
          <w:rFonts w:ascii="Calibri" w:hAnsi="Calibri" w:cs="Calibri"/>
          <w:b/>
          <w:sz w:val="22"/>
          <w:szCs w:val="22"/>
        </w:rPr>
      </w:pPr>
      <w:r>
        <w:rPr>
          <w:rFonts w:ascii="Calibri" w:hAnsi="Calibri" w:cs="Calibri"/>
          <w:b/>
          <w:sz w:val="22"/>
          <w:szCs w:val="22"/>
        </w:rPr>
        <w:t>Client: Symantec</w:t>
      </w:r>
    </w:p>
    <w:p w:rsidR="001F0F4D" w:rsidRDefault="001F0F4D">
      <w:pPr>
        <w:jc w:val="both"/>
        <w:rPr>
          <w:rFonts w:ascii="Calibri" w:hAnsi="Calibri" w:cs="Calibri"/>
          <w:b/>
          <w:sz w:val="22"/>
          <w:szCs w:val="22"/>
        </w:rPr>
      </w:pPr>
      <w:r>
        <w:rPr>
          <w:rFonts w:ascii="Calibri" w:hAnsi="Calibri" w:cs="Calibri"/>
          <w:b/>
          <w:sz w:val="22"/>
          <w:szCs w:val="22"/>
        </w:rPr>
        <w:t>Role:  QA Consultant</w:t>
      </w:r>
    </w:p>
    <w:p w:rsidR="00007ED4" w:rsidRDefault="00007ED4" w:rsidP="00007ED4">
      <w:pPr>
        <w:jc w:val="both"/>
      </w:pPr>
      <w:r>
        <w:rPr>
          <w:rFonts w:ascii="Calibri" w:hAnsi="Calibri" w:cs="Calibri"/>
          <w:b/>
          <w:sz w:val="22"/>
          <w:szCs w:val="22"/>
        </w:rPr>
        <w:t>Environment:</w:t>
      </w:r>
      <w:r>
        <w:rPr>
          <w:rFonts w:ascii="Calibri" w:hAnsi="Calibri" w:cs="Calibri"/>
          <w:sz w:val="22"/>
          <w:szCs w:val="22"/>
        </w:rPr>
        <w:t xml:space="preserve"> Manual Testing, QTP, </w:t>
      </w:r>
      <w:r w:rsidR="00B30571">
        <w:rPr>
          <w:rFonts w:ascii="Calibri" w:hAnsi="Calibri" w:cs="Calibri"/>
          <w:sz w:val="22"/>
          <w:szCs w:val="22"/>
        </w:rPr>
        <w:t>RedHat Linux</w:t>
      </w:r>
    </w:p>
    <w:p w:rsidR="001F0F4D" w:rsidRDefault="001F0F4D">
      <w:pPr>
        <w:jc w:val="both"/>
        <w:rPr>
          <w:rFonts w:ascii="Calibri" w:hAnsi="Calibri" w:cs="Calibri"/>
          <w:sz w:val="22"/>
          <w:szCs w:val="22"/>
        </w:rPr>
      </w:pPr>
      <w:r>
        <w:rPr>
          <w:rFonts w:ascii="Calibri" w:hAnsi="Calibri" w:cs="Calibri"/>
          <w:b/>
          <w:sz w:val="22"/>
          <w:szCs w:val="22"/>
        </w:rPr>
        <w:t>Description</w:t>
      </w:r>
      <w:r>
        <w:rPr>
          <w:rFonts w:ascii="Calibri" w:hAnsi="Calibri" w:cs="Calibri"/>
          <w:sz w:val="22"/>
          <w:szCs w:val="22"/>
        </w:rPr>
        <w:t xml:space="preserve">: SLIM can be used across all Symantec and Veritas products and customers to facilitate license management and assets proactively. </w:t>
      </w:r>
      <w:r>
        <w:rPr>
          <w:rFonts w:ascii="Calibri" w:hAnsi="Calibri" w:cs="Arial"/>
          <w:bCs/>
          <w:sz w:val="22"/>
          <w:szCs w:val="22"/>
        </w:rPr>
        <w:t>SLIM product displays information in a web based console from which you can perform tasks associated with organizing data about installed Symantec assets. SLIM contains a server tier, Agent tier and optional Access Point tier. Server tier consolidates all the information gathered from the agents and Access Points and posts the updates in a secured database at the customer site. Agent tier consists of hosts on which Symantec products are installed. Agent gathers product information by looking at the package and registry for license keys and market files and posted the information to SLIM server or Access Point.</w:t>
      </w:r>
    </w:p>
    <w:p w:rsidR="001F0F4D" w:rsidRDefault="001F0F4D">
      <w:pPr>
        <w:jc w:val="both"/>
        <w:rPr>
          <w:rFonts w:ascii="Calibri" w:hAnsi="Calibri" w:cs="Calibri"/>
          <w:sz w:val="22"/>
          <w:szCs w:val="22"/>
        </w:rPr>
      </w:pPr>
      <w:r>
        <w:rPr>
          <w:rFonts w:ascii="Calibri" w:hAnsi="Calibri" w:cs="Calibri"/>
          <w:b/>
          <w:sz w:val="22"/>
          <w:szCs w:val="22"/>
        </w:rPr>
        <w:t>Responsibilities: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Test case execution and reporting.</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in automation of smoke and regression suites.</w:t>
      </w:r>
    </w:p>
    <w:p w:rsidR="001F0F4D" w:rsidRDefault="001F0F4D">
      <w:pPr>
        <w:pStyle w:val="advance"/>
        <w:numPr>
          <w:ilvl w:val="0"/>
          <w:numId w:val="4"/>
        </w:numPr>
        <w:jc w:val="both"/>
        <w:rPr>
          <w:rFonts w:ascii="Calibri" w:hAnsi="Calibri" w:cs="Calibri"/>
          <w:sz w:val="22"/>
          <w:szCs w:val="22"/>
        </w:rPr>
      </w:pPr>
      <w:r>
        <w:rPr>
          <w:rFonts w:ascii="Calibri" w:hAnsi="Calibri" w:cs="Calibri"/>
          <w:sz w:val="22"/>
          <w:szCs w:val="22"/>
        </w:rPr>
        <w:t>Mentoring the team and reporting day to day activities.</w:t>
      </w:r>
    </w:p>
    <w:p w:rsidR="001F0F4D" w:rsidRDefault="001F0F4D">
      <w:pPr>
        <w:pStyle w:val="ListParagraph"/>
        <w:ind w:left="0"/>
        <w:jc w:val="both"/>
        <w:rPr>
          <w:rFonts w:ascii="Calibri" w:hAnsi="Calibri" w:cs="Calibri"/>
          <w:sz w:val="22"/>
          <w:szCs w:val="22"/>
        </w:rPr>
      </w:pPr>
    </w:p>
    <w:p w:rsidR="001F0F4D" w:rsidRDefault="001F0F4D">
      <w:pPr>
        <w:tabs>
          <w:tab w:val="right" w:pos="10224"/>
        </w:tabs>
        <w:jc w:val="both"/>
        <w:rPr>
          <w:rFonts w:ascii="Calibri" w:hAnsi="Calibri" w:cs="Calibri"/>
          <w:b/>
          <w:sz w:val="22"/>
          <w:szCs w:val="22"/>
        </w:rPr>
      </w:pPr>
      <w:r>
        <w:rPr>
          <w:rFonts w:ascii="Calibri" w:hAnsi="Calibri" w:cs="Calibri"/>
          <w:b/>
          <w:sz w:val="22"/>
          <w:szCs w:val="22"/>
        </w:rPr>
        <w:t xml:space="preserve">Project 3: Security Web Server                                                                                                                    </w:t>
      </w:r>
    </w:p>
    <w:p w:rsidR="001F0F4D" w:rsidRDefault="001F0F4D">
      <w:pPr>
        <w:jc w:val="both"/>
        <w:rPr>
          <w:rFonts w:ascii="Calibri" w:hAnsi="Calibri" w:cs="Calibri"/>
          <w:b/>
          <w:sz w:val="22"/>
          <w:szCs w:val="22"/>
        </w:rPr>
      </w:pPr>
      <w:r>
        <w:rPr>
          <w:rFonts w:ascii="Calibri" w:hAnsi="Calibri" w:cs="Calibri"/>
          <w:b/>
          <w:sz w:val="22"/>
          <w:szCs w:val="22"/>
        </w:rPr>
        <w:t>Client: Symantec</w:t>
      </w:r>
    </w:p>
    <w:p w:rsidR="001F0F4D" w:rsidRDefault="001F0F4D">
      <w:pPr>
        <w:jc w:val="both"/>
        <w:rPr>
          <w:rFonts w:ascii="Calibri" w:hAnsi="Calibri" w:cs="Calibri"/>
          <w:b/>
          <w:sz w:val="22"/>
          <w:szCs w:val="22"/>
        </w:rPr>
      </w:pPr>
      <w:r>
        <w:rPr>
          <w:rFonts w:ascii="Calibri" w:hAnsi="Calibri" w:cs="Calibri"/>
          <w:b/>
          <w:sz w:val="22"/>
          <w:szCs w:val="22"/>
        </w:rPr>
        <w:t>Role:  QA Consultant</w:t>
      </w:r>
    </w:p>
    <w:p w:rsidR="00742EA7" w:rsidRDefault="00742EA7" w:rsidP="00742EA7">
      <w:pPr>
        <w:jc w:val="both"/>
        <w:rPr>
          <w:rFonts w:ascii="Calibri" w:hAnsi="Calibri" w:cs="Calibri"/>
          <w:sz w:val="22"/>
          <w:szCs w:val="22"/>
        </w:rPr>
      </w:pPr>
      <w:r>
        <w:rPr>
          <w:rFonts w:ascii="Calibri" w:hAnsi="Calibri" w:cs="Calibri"/>
          <w:b/>
          <w:sz w:val="22"/>
          <w:szCs w:val="22"/>
        </w:rPr>
        <w:t>Environment:</w:t>
      </w:r>
      <w:r>
        <w:rPr>
          <w:rFonts w:ascii="Calibri" w:hAnsi="Calibri" w:cs="Calibri"/>
          <w:sz w:val="22"/>
          <w:szCs w:val="22"/>
        </w:rPr>
        <w:t xml:space="preserve"> Manual testing, QTP 10, Linux</w:t>
      </w:r>
    </w:p>
    <w:p w:rsidR="001F0F4D" w:rsidRDefault="001F0F4D">
      <w:pPr>
        <w:jc w:val="both"/>
        <w:rPr>
          <w:rFonts w:ascii="Calibri" w:hAnsi="Calibri" w:cs="Calibri"/>
          <w:sz w:val="22"/>
          <w:szCs w:val="22"/>
        </w:rPr>
      </w:pPr>
      <w:r>
        <w:rPr>
          <w:rFonts w:ascii="Calibri" w:hAnsi="Calibri" w:cs="Calibri"/>
          <w:b/>
          <w:sz w:val="22"/>
          <w:szCs w:val="22"/>
        </w:rPr>
        <w:t>Description</w:t>
      </w:r>
      <w:r>
        <w:rPr>
          <w:rFonts w:ascii="Calibri" w:hAnsi="Calibri" w:cs="Calibri"/>
          <w:sz w:val="22"/>
          <w:szCs w:val="22"/>
        </w:rPr>
        <w:t xml:space="preserve">: </w:t>
      </w:r>
      <w:r>
        <w:rPr>
          <w:rFonts w:ascii="Calibri" w:hAnsi="Calibri" w:cs="Arial"/>
          <w:bCs/>
          <w:sz w:val="22"/>
          <w:szCs w:val="22"/>
        </w:rPr>
        <w:t>Symantec Web Server is a Java Web Server component that is shared by Multiple Symantec products that use Web GUIs, such as VCS, GCM, VAD, SPC, TD, and GOM. At the heart of the Symantec Web Server is the Apache Tomcat Web server from the Apache Software Foundation. Symantec Web Server Incorporates most of the Tomcat server, and adds a few bug fixes and Enhancements, such as dynamic loading and unloading of Web applications, Improved logging, and integration with VCS.</w:t>
      </w:r>
    </w:p>
    <w:p w:rsidR="001F0F4D" w:rsidRDefault="001F0F4D">
      <w:pPr>
        <w:jc w:val="both"/>
        <w:rPr>
          <w:rFonts w:ascii="Calibri" w:hAnsi="Calibri" w:cs="Calibri"/>
          <w:sz w:val="22"/>
          <w:szCs w:val="22"/>
        </w:rPr>
      </w:pPr>
      <w:r>
        <w:rPr>
          <w:rFonts w:ascii="Calibri" w:hAnsi="Calibri" w:cs="Calibri"/>
          <w:b/>
          <w:sz w:val="22"/>
          <w:szCs w:val="22"/>
        </w:rPr>
        <w:t>Responsibilities: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Test case preparation, execution and reporting.</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in automation of smoke and regression suites.</w:t>
      </w:r>
    </w:p>
    <w:p w:rsidR="001F0F4D" w:rsidRDefault="001F0F4D">
      <w:pPr>
        <w:pStyle w:val="advance"/>
        <w:numPr>
          <w:ilvl w:val="0"/>
          <w:numId w:val="4"/>
        </w:numPr>
        <w:jc w:val="both"/>
        <w:rPr>
          <w:rFonts w:ascii="Calibri" w:hAnsi="Calibri" w:cs="Calibri"/>
          <w:sz w:val="22"/>
          <w:szCs w:val="22"/>
        </w:rPr>
      </w:pPr>
      <w:r>
        <w:rPr>
          <w:rFonts w:ascii="Calibri" w:hAnsi="Calibri" w:cs="Calibri"/>
          <w:sz w:val="22"/>
          <w:szCs w:val="22"/>
        </w:rPr>
        <w:t>Reporting day to day activities.</w:t>
      </w:r>
    </w:p>
    <w:p w:rsidR="001F0F4D" w:rsidRDefault="001F0F4D">
      <w:pPr>
        <w:pStyle w:val="ListParagraph"/>
        <w:ind w:left="0"/>
        <w:jc w:val="both"/>
        <w:rPr>
          <w:rFonts w:ascii="Calibri" w:hAnsi="Calibri" w:cs="Calibri"/>
          <w:sz w:val="22"/>
          <w:szCs w:val="22"/>
        </w:rPr>
      </w:pPr>
    </w:p>
    <w:p w:rsidR="001F0F4D" w:rsidRDefault="001F0F4D">
      <w:pPr>
        <w:jc w:val="both"/>
        <w:rPr>
          <w:rFonts w:ascii="Calibri" w:hAnsi="Calibri" w:cs="Calibri"/>
          <w:sz w:val="22"/>
          <w:szCs w:val="22"/>
        </w:rPr>
      </w:pPr>
    </w:p>
    <w:p w:rsidR="001F0F4D" w:rsidRDefault="001F0F4D">
      <w:pPr>
        <w:tabs>
          <w:tab w:val="right" w:pos="10224"/>
        </w:tabs>
        <w:jc w:val="both"/>
      </w:pPr>
      <w:r>
        <w:rPr>
          <w:rFonts w:ascii="Calibri" w:hAnsi="Calibri" w:cs="Calibri"/>
          <w:b/>
          <w:sz w:val="22"/>
          <w:szCs w:val="22"/>
          <w:shd w:val="clear" w:color="auto" w:fill="BFBFBF"/>
        </w:rPr>
        <w:t>Symphony Serv</w:t>
      </w:r>
      <w:r w:rsidR="00027861">
        <w:rPr>
          <w:rFonts w:ascii="Calibri" w:hAnsi="Calibri" w:cs="Calibri"/>
          <w:b/>
          <w:sz w:val="22"/>
          <w:szCs w:val="22"/>
          <w:shd w:val="clear" w:color="auto" w:fill="BFBFBF"/>
        </w:rPr>
        <w:t xml:space="preserve">ices , Bangalore                                                                                                                                                   .                                                                                                                                                </w:t>
      </w:r>
    </w:p>
    <w:p w:rsidR="001F0F4D" w:rsidRDefault="001F0F4D">
      <w:pPr>
        <w:tabs>
          <w:tab w:val="right" w:pos="10224"/>
        </w:tabs>
        <w:jc w:val="both"/>
        <w:rPr>
          <w:rFonts w:ascii="Calibri" w:hAnsi="Calibri" w:cs="Calibri"/>
          <w:b/>
          <w:sz w:val="22"/>
          <w:szCs w:val="22"/>
        </w:rPr>
      </w:pPr>
      <w:r>
        <w:rPr>
          <w:rFonts w:ascii="Calibri" w:hAnsi="Calibri" w:cs="Calibri"/>
          <w:b/>
          <w:sz w:val="22"/>
          <w:szCs w:val="22"/>
        </w:rPr>
        <w:t xml:space="preserve">Project 1: Buzzsaw                                                                                                                                            </w:t>
      </w:r>
    </w:p>
    <w:p w:rsidR="001F0F4D" w:rsidRDefault="001F0F4D">
      <w:pPr>
        <w:jc w:val="both"/>
        <w:rPr>
          <w:rFonts w:ascii="Calibri" w:hAnsi="Calibri" w:cs="Calibri"/>
          <w:b/>
          <w:sz w:val="22"/>
          <w:szCs w:val="22"/>
        </w:rPr>
      </w:pPr>
      <w:r>
        <w:rPr>
          <w:rFonts w:ascii="Calibri" w:hAnsi="Calibri" w:cs="Calibri"/>
          <w:b/>
          <w:sz w:val="22"/>
          <w:szCs w:val="22"/>
        </w:rPr>
        <w:t>Client: Safeway</w:t>
      </w:r>
    </w:p>
    <w:p w:rsidR="001F0F4D" w:rsidRDefault="001F0F4D">
      <w:pPr>
        <w:jc w:val="both"/>
        <w:rPr>
          <w:rFonts w:ascii="Calibri" w:hAnsi="Calibri" w:cs="Calibri"/>
          <w:b/>
          <w:sz w:val="22"/>
          <w:szCs w:val="22"/>
        </w:rPr>
      </w:pPr>
      <w:r>
        <w:rPr>
          <w:rFonts w:ascii="Calibri" w:hAnsi="Calibri" w:cs="Calibri"/>
          <w:b/>
          <w:sz w:val="22"/>
          <w:szCs w:val="22"/>
        </w:rPr>
        <w:t>Role:  S</w:t>
      </w:r>
      <w:r w:rsidR="00300EB1">
        <w:rPr>
          <w:rFonts w:ascii="Calibri" w:hAnsi="Calibri" w:cs="Calibri"/>
          <w:b/>
          <w:sz w:val="22"/>
          <w:szCs w:val="22"/>
        </w:rPr>
        <w:t>enior</w:t>
      </w:r>
      <w:r>
        <w:rPr>
          <w:rFonts w:ascii="Calibri" w:hAnsi="Calibri" w:cs="Calibri"/>
          <w:b/>
          <w:sz w:val="22"/>
          <w:szCs w:val="22"/>
        </w:rPr>
        <w:t xml:space="preserve"> Engineer </w:t>
      </w:r>
      <w:r w:rsidR="00300EB1">
        <w:rPr>
          <w:rFonts w:ascii="Calibri" w:hAnsi="Calibri" w:cs="Calibri"/>
          <w:b/>
          <w:sz w:val="22"/>
          <w:szCs w:val="22"/>
        </w:rPr>
        <w:t>–</w:t>
      </w:r>
      <w:r>
        <w:rPr>
          <w:rFonts w:ascii="Calibri" w:hAnsi="Calibri" w:cs="Calibri"/>
          <w:b/>
          <w:sz w:val="22"/>
          <w:szCs w:val="22"/>
        </w:rPr>
        <w:t xml:space="preserve"> QA</w:t>
      </w:r>
    </w:p>
    <w:p w:rsidR="00300EB1" w:rsidRDefault="00300EB1" w:rsidP="00300EB1">
      <w:pPr>
        <w:jc w:val="both"/>
      </w:pPr>
      <w:r>
        <w:rPr>
          <w:rFonts w:ascii="Calibri" w:hAnsi="Calibri" w:cs="Calibri"/>
          <w:b/>
          <w:sz w:val="22"/>
          <w:szCs w:val="22"/>
        </w:rPr>
        <w:t>Environment:</w:t>
      </w:r>
      <w:r>
        <w:rPr>
          <w:rFonts w:ascii="Calibri" w:hAnsi="Calibri" w:cs="Calibri"/>
          <w:sz w:val="22"/>
          <w:szCs w:val="22"/>
        </w:rPr>
        <w:t xml:space="preserve"> Manual testing, Win Runner, Windows</w:t>
      </w:r>
    </w:p>
    <w:p w:rsidR="001F0F4D" w:rsidRDefault="002F1195">
      <w:pPr>
        <w:jc w:val="both"/>
      </w:pPr>
      <w:r>
        <w:rPr>
          <w:rFonts w:ascii="Calibri" w:hAnsi="Calibri" w:cs="Calibri"/>
          <w:b/>
          <w:sz w:val="22"/>
          <w:szCs w:val="22"/>
        </w:rPr>
        <w:t>D</w:t>
      </w:r>
      <w:r w:rsidR="001F0F4D">
        <w:rPr>
          <w:rFonts w:ascii="Calibri" w:hAnsi="Calibri" w:cs="Calibri"/>
          <w:b/>
          <w:sz w:val="22"/>
          <w:szCs w:val="22"/>
        </w:rPr>
        <w:t xml:space="preserve">escription: </w:t>
      </w:r>
      <w:r w:rsidR="001F0F4D">
        <w:rPr>
          <w:rFonts w:ascii="Calibri" w:hAnsi="Calibri" w:cs="Calibri"/>
          <w:sz w:val="22"/>
          <w:szCs w:val="22"/>
        </w:rPr>
        <w:t xml:space="preserve">Safeway is a retail chain with operations in US and Europe. Safeway has multiple stores across various locations. They use Buzz saw for their project management for creating new projects, managing existing store renovations etc. Safeway is existing customer using the old Milano release of Buzz saw. This involves migrating existing Safeway forms, re-implementation of dashboards to the new architecture and regression testing. </w:t>
      </w:r>
    </w:p>
    <w:p w:rsidR="001F0F4D" w:rsidRDefault="001F0F4D">
      <w:pPr>
        <w:jc w:val="both"/>
        <w:rPr>
          <w:rFonts w:ascii="Calibri" w:hAnsi="Calibri" w:cs="Calibri"/>
          <w:sz w:val="22"/>
          <w:szCs w:val="22"/>
        </w:rPr>
      </w:pPr>
      <w:r>
        <w:rPr>
          <w:rFonts w:ascii="Calibri" w:hAnsi="Calibri" w:cs="Calibri"/>
          <w:b/>
          <w:sz w:val="22"/>
          <w:szCs w:val="22"/>
        </w:rPr>
        <w:t>Responsibilities: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in preparing the test plans and test cases for analyzing the requirements.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in both functional and non functional testing.</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Reporting the bugs through defect tracking tools.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automation of few features using Win runner tool.</w:t>
      </w:r>
    </w:p>
    <w:p w:rsidR="001F0F4D" w:rsidRDefault="001F0F4D">
      <w:pPr>
        <w:jc w:val="both"/>
        <w:rPr>
          <w:rFonts w:ascii="Calibri" w:hAnsi="Calibri" w:cs="Calibri"/>
          <w:sz w:val="22"/>
          <w:szCs w:val="22"/>
        </w:rPr>
      </w:pPr>
    </w:p>
    <w:p w:rsidR="005E5D1D" w:rsidRDefault="005E5D1D">
      <w:pPr>
        <w:jc w:val="both"/>
        <w:rPr>
          <w:rFonts w:ascii="Calibri" w:hAnsi="Calibri" w:cs="Calibri"/>
          <w:sz w:val="22"/>
          <w:szCs w:val="22"/>
        </w:rPr>
      </w:pPr>
    </w:p>
    <w:p w:rsidR="005E5D1D" w:rsidRDefault="005E5D1D">
      <w:pPr>
        <w:jc w:val="both"/>
        <w:rPr>
          <w:rFonts w:ascii="Calibri" w:hAnsi="Calibri" w:cs="Calibri"/>
          <w:sz w:val="22"/>
          <w:szCs w:val="22"/>
        </w:rPr>
      </w:pPr>
    </w:p>
    <w:p w:rsidR="001F0F4D" w:rsidRDefault="001F0F4D">
      <w:pPr>
        <w:tabs>
          <w:tab w:val="right" w:pos="10224"/>
        </w:tabs>
        <w:jc w:val="both"/>
        <w:rPr>
          <w:rFonts w:ascii="Calibri" w:hAnsi="Calibri" w:cs="Calibri"/>
          <w:b/>
          <w:sz w:val="22"/>
          <w:szCs w:val="22"/>
        </w:rPr>
      </w:pPr>
      <w:r>
        <w:rPr>
          <w:rFonts w:ascii="Calibri" w:hAnsi="Calibri" w:cs="Calibri"/>
          <w:b/>
          <w:sz w:val="22"/>
          <w:szCs w:val="22"/>
        </w:rPr>
        <w:lastRenderedPageBreak/>
        <w:t xml:space="preserve">Project 2: Buzzsaw                                                                                                                                          </w:t>
      </w:r>
      <w:r>
        <w:rPr>
          <w:rFonts w:ascii="Calibri" w:hAnsi="Calibri" w:cs="Calibri"/>
          <w:b/>
          <w:sz w:val="22"/>
          <w:szCs w:val="22"/>
        </w:rPr>
        <w:tab/>
      </w:r>
    </w:p>
    <w:p w:rsidR="001F0F4D" w:rsidRDefault="001F0F4D">
      <w:pPr>
        <w:jc w:val="both"/>
        <w:rPr>
          <w:rFonts w:ascii="Calibri" w:hAnsi="Calibri" w:cs="Calibri"/>
          <w:b/>
          <w:sz w:val="22"/>
          <w:szCs w:val="22"/>
        </w:rPr>
      </w:pPr>
      <w:r>
        <w:rPr>
          <w:rFonts w:ascii="Calibri" w:hAnsi="Calibri" w:cs="Calibri"/>
          <w:b/>
          <w:sz w:val="22"/>
          <w:szCs w:val="22"/>
        </w:rPr>
        <w:t>Client: University of California</w:t>
      </w:r>
    </w:p>
    <w:p w:rsidR="001F0F4D" w:rsidRDefault="001F0F4D">
      <w:pPr>
        <w:jc w:val="both"/>
        <w:rPr>
          <w:rFonts w:ascii="Calibri" w:hAnsi="Calibri" w:cs="Calibri"/>
          <w:b/>
          <w:sz w:val="22"/>
          <w:szCs w:val="22"/>
        </w:rPr>
      </w:pPr>
      <w:r>
        <w:rPr>
          <w:rFonts w:ascii="Calibri" w:hAnsi="Calibri" w:cs="Calibri"/>
          <w:b/>
          <w:sz w:val="22"/>
          <w:szCs w:val="22"/>
        </w:rPr>
        <w:t>Role:  S</w:t>
      </w:r>
      <w:r w:rsidR="003F4314">
        <w:rPr>
          <w:rFonts w:ascii="Calibri" w:hAnsi="Calibri" w:cs="Calibri"/>
          <w:b/>
          <w:sz w:val="22"/>
          <w:szCs w:val="22"/>
        </w:rPr>
        <w:t>enior</w:t>
      </w:r>
      <w:r>
        <w:rPr>
          <w:rFonts w:ascii="Calibri" w:hAnsi="Calibri" w:cs="Calibri"/>
          <w:b/>
          <w:sz w:val="22"/>
          <w:szCs w:val="22"/>
        </w:rPr>
        <w:t xml:space="preserve"> Engineer - QA</w:t>
      </w:r>
    </w:p>
    <w:p w:rsidR="001F0F4D" w:rsidRDefault="001F0F4D">
      <w:pPr>
        <w:jc w:val="both"/>
        <w:rPr>
          <w:rFonts w:ascii="Calibri" w:hAnsi="Calibri" w:cs="Calibri"/>
          <w:b/>
          <w:sz w:val="22"/>
          <w:szCs w:val="22"/>
        </w:rPr>
      </w:pPr>
      <w:r>
        <w:rPr>
          <w:rFonts w:ascii="Calibri" w:hAnsi="Calibri" w:cs="Calibri"/>
          <w:b/>
          <w:sz w:val="22"/>
          <w:szCs w:val="22"/>
        </w:rPr>
        <w:t xml:space="preserve">Description: </w:t>
      </w:r>
      <w:r>
        <w:rPr>
          <w:rFonts w:ascii="Calibri" w:hAnsi="Calibri" w:cs="Arial"/>
          <w:bCs/>
          <w:sz w:val="22"/>
          <w:szCs w:val="22"/>
        </w:rPr>
        <w:t xml:space="preserve"> Buzz saw is a leading project collaboration service. It has added custom form logs, custom forms and custom reporting capabilities that provide even grater visibility into project status and processes.</w:t>
      </w:r>
    </w:p>
    <w:p w:rsidR="001F0F4D" w:rsidRDefault="001F0F4D">
      <w:pPr>
        <w:jc w:val="both"/>
        <w:rPr>
          <w:rFonts w:ascii="Calibri" w:hAnsi="Calibri" w:cs="Calibri"/>
          <w:sz w:val="22"/>
          <w:szCs w:val="22"/>
        </w:rPr>
      </w:pPr>
      <w:r>
        <w:rPr>
          <w:rFonts w:ascii="Calibri" w:hAnsi="Calibri" w:cs="Calibri"/>
          <w:b/>
          <w:sz w:val="22"/>
          <w:szCs w:val="22"/>
        </w:rPr>
        <w:t>Responsibilities: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in preparing the test plans and test cases for analyzing the requirements.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in both functional and non functional testing.</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Reporting the bugs through defect tracking tools.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automation of few features using Win runner tool.</w:t>
      </w:r>
    </w:p>
    <w:p w:rsidR="001F0F4D" w:rsidRDefault="001F0F4D">
      <w:pPr>
        <w:jc w:val="both"/>
        <w:rPr>
          <w:rFonts w:ascii="Calibri" w:hAnsi="Calibri" w:cs="Calibri"/>
          <w:sz w:val="22"/>
          <w:szCs w:val="22"/>
        </w:rPr>
      </w:pPr>
    </w:p>
    <w:p w:rsidR="001F0F4D" w:rsidRDefault="001F0F4D">
      <w:pPr>
        <w:tabs>
          <w:tab w:val="right" w:pos="10224"/>
        </w:tabs>
        <w:jc w:val="both"/>
        <w:rPr>
          <w:rFonts w:ascii="Calibri" w:hAnsi="Calibri" w:cs="Calibri"/>
          <w:b/>
          <w:sz w:val="22"/>
          <w:szCs w:val="22"/>
        </w:rPr>
      </w:pPr>
      <w:r>
        <w:rPr>
          <w:rFonts w:ascii="Calibri" w:hAnsi="Calibri" w:cs="Calibri"/>
          <w:b/>
          <w:sz w:val="22"/>
          <w:szCs w:val="22"/>
        </w:rPr>
        <w:t xml:space="preserve">Project 3: Autodesk Buzzsaw                                                                                                                       </w:t>
      </w:r>
      <w:r>
        <w:rPr>
          <w:rFonts w:ascii="Calibri" w:hAnsi="Calibri" w:cs="Calibri"/>
          <w:b/>
          <w:sz w:val="22"/>
          <w:szCs w:val="22"/>
        </w:rPr>
        <w:tab/>
      </w:r>
    </w:p>
    <w:p w:rsidR="001F0F4D" w:rsidRDefault="001F0F4D">
      <w:pPr>
        <w:jc w:val="both"/>
        <w:rPr>
          <w:rFonts w:ascii="Calibri" w:hAnsi="Calibri" w:cs="Calibri"/>
          <w:b/>
          <w:sz w:val="22"/>
          <w:szCs w:val="22"/>
        </w:rPr>
      </w:pPr>
      <w:r>
        <w:rPr>
          <w:rFonts w:ascii="Calibri" w:hAnsi="Calibri" w:cs="Calibri"/>
          <w:b/>
          <w:sz w:val="22"/>
          <w:szCs w:val="22"/>
        </w:rPr>
        <w:t>Client: Autodesk</w:t>
      </w:r>
    </w:p>
    <w:p w:rsidR="001F0F4D" w:rsidRDefault="001F0F4D">
      <w:pPr>
        <w:jc w:val="both"/>
        <w:rPr>
          <w:rFonts w:ascii="Calibri" w:hAnsi="Calibri" w:cs="Calibri"/>
          <w:b/>
          <w:sz w:val="22"/>
          <w:szCs w:val="22"/>
        </w:rPr>
      </w:pPr>
      <w:r>
        <w:rPr>
          <w:rFonts w:ascii="Calibri" w:hAnsi="Calibri" w:cs="Calibri"/>
          <w:b/>
          <w:sz w:val="22"/>
          <w:szCs w:val="22"/>
        </w:rPr>
        <w:t>Role:  Sr Engineer - QA</w:t>
      </w:r>
    </w:p>
    <w:p w:rsidR="001F0F4D" w:rsidRDefault="001F0F4D">
      <w:pPr>
        <w:jc w:val="both"/>
      </w:pPr>
      <w:r>
        <w:rPr>
          <w:rFonts w:ascii="Calibri" w:hAnsi="Calibri" w:cs="Calibri"/>
          <w:b/>
          <w:sz w:val="22"/>
          <w:szCs w:val="22"/>
        </w:rPr>
        <w:t xml:space="preserve">Description: </w:t>
      </w:r>
      <w:r>
        <w:rPr>
          <w:rFonts w:ascii="Calibri" w:hAnsi="Calibri" w:cs="Arial"/>
          <w:bCs/>
          <w:sz w:val="22"/>
          <w:szCs w:val="22"/>
        </w:rPr>
        <w:t>Autodesk Buzz saw is a leading project collaboration service. It has added new dash board and reporting capabilities that provides even grater visibility into project status and processes. The Buzz saw service includes viewing and markup tools for design files, including DWG, DWF™, DXF™, and DGN file formats, so your clients can review your designs without needing AutoCAD® software. Project dashboards allow managers and team members to monitor progress and quickly identify potential problems and discrepancies. The Project Portfolio dashboard and reports provide project status, schedule, and budget information for all of your projects. In addition, activity logs provide a complete listing of all site and project activity, including who accessed what and when.</w:t>
      </w:r>
    </w:p>
    <w:p w:rsidR="001F0F4D" w:rsidRDefault="001F0F4D">
      <w:pPr>
        <w:jc w:val="both"/>
        <w:rPr>
          <w:rFonts w:ascii="Calibri" w:hAnsi="Calibri" w:cs="Calibri"/>
          <w:sz w:val="22"/>
          <w:szCs w:val="22"/>
        </w:rPr>
      </w:pPr>
      <w:r>
        <w:rPr>
          <w:rFonts w:ascii="Calibri" w:hAnsi="Calibri" w:cs="Calibri"/>
          <w:b/>
          <w:sz w:val="22"/>
          <w:szCs w:val="22"/>
        </w:rPr>
        <w:t>Responsibilities: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in preparing the test plans and test cases for analyzing the requirements.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in preparation of scripts in TSL using Win Runner.</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Involved in regression testing, Localization testing and testing across different platforms like Win XP SP1 and SP2 and Win’98 platforms.</w:t>
      </w:r>
    </w:p>
    <w:p w:rsidR="001F0F4D" w:rsidRDefault="001F0F4D">
      <w:pPr>
        <w:pStyle w:val="ListParagraph"/>
        <w:numPr>
          <w:ilvl w:val="0"/>
          <w:numId w:val="4"/>
        </w:numPr>
        <w:jc w:val="both"/>
        <w:rPr>
          <w:rFonts w:ascii="Calibri" w:hAnsi="Calibri" w:cs="Calibri"/>
          <w:sz w:val="22"/>
          <w:szCs w:val="22"/>
        </w:rPr>
      </w:pPr>
      <w:r>
        <w:rPr>
          <w:rFonts w:ascii="Calibri" w:hAnsi="Calibri" w:cs="Calibri"/>
          <w:sz w:val="22"/>
          <w:szCs w:val="22"/>
        </w:rPr>
        <w:t>Logging defects in Clarify.</w:t>
      </w:r>
    </w:p>
    <w:p w:rsidR="001F0F4D" w:rsidRDefault="001F0F4D">
      <w:pPr>
        <w:jc w:val="both"/>
        <w:rPr>
          <w:rFonts w:ascii="Calibri" w:hAnsi="Calibri" w:cs="Calibri"/>
          <w:sz w:val="22"/>
          <w:szCs w:val="22"/>
        </w:rPr>
      </w:pPr>
    </w:p>
    <w:p w:rsidR="00832A89" w:rsidRDefault="00832A89" w:rsidP="00832A89">
      <w:pPr>
        <w:pStyle w:val="Heading5"/>
        <w:pBdr>
          <w:bottom w:val="single" w:sz="4" w:space="1" w:color="008080"/>
        </w:pBdr>
        <w:shd w:val="clear" w:color="auto" w:fill="auto"/>
        <w:tabs>
          <w:tab w:val="left" w:pos="0"/>
        </w:tabs>
        <w:spacing w:after="240"/>
        <w:rPr>
          <w:rFonts w:ascii="Calibri" w:hAnsi="Calibri" w:cs="Calibri"/>
          <w:sz w:val="22"/>
          <w:szCs w:val="22"/>
        </w:rPr>
      </w:pPr>
      <w:r>
        <w:rPr>
          <w:rFonts w:ascii="Calibri" w:hAnsi="Calibri" w:cs="Calibri"/>
          <w:smallCaps w:val="0"/>
          <w:color w:val="0070C0"/>
          <w:sz w:val="22"/>
          <w:szCs w:val="22"/>
          <w:u w:val="none"/>
        </w:rPr>
        <w:t>PERSONAL DETAILS</w:t>
      </w:r>
    </w:p>
    <w:p w:rsidR="00832A89" w:rsidRDefault="00832A89" w:rsidP="00832A89">
      <w:pPr>
        <w:pStyle w:val="ListParagraph"/>
        <w:ind w:left="360"/>
        <w:jc w:val="both"/>
        <w:rPr>
          <w:rFonts w:ascii="Calibri" w:hAnsi="Calibri" w:cs="Calibri"/>
          <w:sz w:val="22"/>
          <w:szCs w:val="22"/>
        </w:rPr>
      </w:pPr>
      <w:r w:rsidRPr="004006E1">
        <w:rPr>
          <w:rFonts w:ascii="Calibri" w:hAnsi="Calibri" w:cs="Calibri"/>
          <w:b/>
          <w:sz w:val="22"/>
          <w:szCs w:val="22"/>
        </w:rPr>
        <w:t>Married</w:t>
      </w:r>
      <w:r>
        <w:rPr>
          <w:rFonts w:ascii="Calibri" w:hAnsi="Calibri" w:cs="Calibri"/>
          <w:sz w:val="22"/>
          <w:szCs w:val="22"/>
        </w:rPr>
        <w:t>: Yes</w:t>
      </w:r>
    </w:p>
    <w:p w:rsidR="00832A89" w:rsidRDefault="00832A89" w:rsidP="00832A89">
      <w:pPr>
        <w:pStyle w:val="ListParagraph"/>
        <w:ind w:left="360"/>
        <w:jc w:val="both"/>
        <w:rPr>
          <w:rFonts w:ascii="Calibri" w:hAnsi="Calibri" w:cs="Calibri"/>
          <w:sz w:val="22"/>
          <w:szCs w:val="22"/>
        </w:rPr>
      </w:pPr>
      <w:r w:rsidRPr="004006E1">
        <w:rPr>
          <w:rFonts w:ascii="Calibri" w:hAnsi="Calibri" w:cs="Calibri"/>
          <w:b/>
          <w:sz w:val="22"/>
          <w:szCs w:val="22"/>
        </w:rPr>
        <w:t>Passport</w:t>
      </w:r>
      <w:r>
        <w:rPr>
          <w:rFonts w:ascii="Calibri" w:hAnsi="Calibri" w:cs="Calibri"/>
          <w:sz w:val="22"/>
          <w:szCs w:val="22"/>
        </w:rPr>
        <w:t xml:space="preserve">: Yes </w:t>
      </w:r>
    </w:p>
    <w:p w:rsidR="00832A89" w:rsidRDefault="00832A89" w:rsidP="00832A89">
      <w:pPr>
        <w:pStyle w:val="ListParagraph"/>
        <w:ind w:left="360"/>
        <w:jc w:val="both"/>
        <w:rPr>
          <w:rFonts w:ascii="Calibri" w:hAnsi="Calibri" w:cs="Calibri"/>
          <w:sz w:val="22"/>
          <w:szCs w:val="22"/>
        </w:rPr>
      </w:pPr>
      <w:r w:rsidRPr="004006E1">
        <w:rPr>
          <w:rFonts w:ascii="Calibri" w:hAnsi="Calibri" w:cs="Calibri"/>
          <w:b/>
          <w:sz w:val="22"/>
          <w:szCs w:val="22"/>
        </w:rPr>
        <w:t>Visa</w:t>
      </w:r>
      <w:r w:rsidR="00FD6E58">
        <w:rPr>
          <w:rFonts w:ascii="Calibri" w:hAnsi="Calibri" w:cs="Calibri"/>
          <w:sz w:val="22"/>
          <w:szCs w:val="22"/>
        </w:rPr>
        <w:t xml:space="preserve">: </w:t>
      </w:r>
      <w:r w:rsidR="009231F9">
        <w:rPr>
          <w:rFonts w:ascii="Calibri" w:hAnsi="Calibri" w:cs="Calibri"/>
          <w:sz w:val="22"/>
          <w:szCs w:val="22"/>
        </w:rPr>
        <w:t xml:space="preserve">US </w:t>
      </w:r>
      <w:r w:rsidR="00FD6E58">
        <w:rPr>
          <w:rFonts w:ascii="Calibri" w:hAnsi="Calibri" w:cs="Calibri"/>
          <w:sz w:val="22"/>
          <w:szCs w:val="22"/>
        </w:rPr>
        <w:t>B1 visa</w:t>
      </w:r>
      <w:r w:rsidR="002C54C1">
        <w:rPr>
          <w:rFonts w:ascii="Calibri" w:hAnsi="Calibri" w:cs="Calibri"/>
          <w:sz w:val="22"/>
          <w:szCs w:val="22"/>
        </w:rPr>
        <w:t xml:space="preserve"> (Expired in 2016)</w:t>
      </w:r>
    </w:p>
    <w:sectPr w:rsidR="00832A89" w:rsidSect="004C6764">
      <w:headerReference w:type="default" r:id="rId9"/>
      <w:footerReference w:type="default" r:id="rId10"/>
      <w:pgSz w:w="12240" w:h="15840"/>
      <w:pgMar w:top="776" w:right="1218" w:bottom="776" w:left="798" w:header="720" w:footer="720" w:gutter="0"/>
      <w:pgBorders>
        <w:left w:val="single" w:sz="4" w:space="10" w:color="FFFF00"/>
      </w:pgBorders>
      <w:cols w:space="720"/>
      <w:docGrid w:linePitch="600" w:charSpace="3276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2EC0" w:rsidRDefault="00B82EC0">
      <w:r>
        <w:separator/>
      </w:r>
    </w:p>
  </w:endnote>
  <w:endnote w:type="continuationSeparator" w:id="1">
    <w:p w:rsidR="00B82EC0" w:rsidRDefault="00B82EC0">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ntique Olive">
    <w:altName w:val="Arial"/>
    <w:charset w:val="00"/>
    <w:family w:val="swiss"/>
    <w:pitch w:val="variable"/>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F4D" w:rsidRDefault="001F0F4D">
    <w:pPr>
      <w:pStyle w:val="Footer"/>
      <w:tabs>
        <w:tab w:val="right" w:pos="-4500"/>
        <w:tab w:val="right" w:pos="10224"/>
      </w:tabs>
    </w:pPr>
    <w:r>
      <w:rPr>
        <w:rFonts w:ascii="Calibri" w:hAnsi="Calibri" w:cs="Calibri"/>
        <w:bCs/>
        <w:sz w:val="22"/>
        <w:szCs w:val="22"/>
        <w:lang w:val="pt-PT"/>
      </w:rPr>
      <w:tab/>
    </w:r>
    <w:r w:rsidR="0031211C">
      <w:rPr>
        <w:rStyle w:val="PageNumber"/>
        <w:rFonts w:cs="Calibri"/>
        <w:sz w:val="22"/>
        <w:szCs w:val="22"/>
      </w:rPr>
      <w:fldChar w:fldCharType="begin"/>
    </w:r>
    <w:r>
      <w:rPr>
        <w:rStyle w:val="PageNumber"/>
        <w:rFonts w:cs="Calibri"/>
        <w:sz w:val="22"/>
        <w:szCs w:val="22"/>
      </w:rPr>
      <w:instrText xml:space="preserve"> PAGE </w:instrText>
    </w:r>
    <w:r w:rsidR="0031211C">
      <w:rPr>
        <w:rStyle w:val="PageNumber"/>
        <w:rFonts w:cs="Calibri"/>
        <w:sz w:val="22"/>
        <w:szCs w:val="22"/>
      </w:rPr>
      <w:fldChar w:fldCharType="separate"/>
    </w:r>
    <w:r w:rsidR="00A42F40">
      <w:rPr>
        <w:rStyle w:val="PageNumber"/>
        <w:rFonts w:cs="Calibri"/>
        <w:noProof/>
        <w:sz w:val="22"/>
        <w:szCs w:val="22"/>
      </w:rPr>
      <w:t>1</w:t>
    </w:r>
    <w:r w:rsidR="0031211C">
      <w:rPr>
        <w:rStyle w:val="PageNumber"/>
        <w:rFonts w:cs="Calibri"/>
        <w:sz w:val="22"/>
        <w:szCs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2EC0" w:rsidRDefault="00B82EC0">
      <w:r>
        <w:separator/>
      </w:r>
    </w:p>
  </w:footnote>
  <w:footnote w:type="continuationSeparator" w:id="1">
    <w:p w:rsidR="00B82EC0" w:rsidRDefault="00B82EC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4AFE" w:rsidRDefault="005D4AFE" w:rsidP="005D4AFE">
    <w:pPr>
      <w:pStyle w:val="Heading5"/>
      <w:pBdr>
        <w:bottom w:val="single" w:sz="4" w:space="1" w:color="008080"/>
      </w:pBdr>
      <w:shd w:val="clear" w:color="auto" w:fill="auto"/>
      <w:tabs>
        <w:tab w:val="left" w:pos="0"/>
      </w:tabs>
      <w:spacing w:after="240"/>
      <w:rPr>
        <w:rFonts w:ascii="Calibri" w:hAnsi="Calibri" w:cs="Calibri"/>
        <w:smallCaps w:val="0"/>
        <w:color w:val="0070C0"/>
        <w:sz w:val="22"/>
        <w:szCs w:val="22"/>
        <w:u w:val="non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multilevel"/>
    <w:tmpl w:val="00000002"/>
    <w:name w:val="WW8Num1"/>
    <w:lvl w:ilvl="0">
      <w:start w:val="1"/>
      <w:numFmt w:val="none"/>
      <w:pStyle w:val="advanc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00000003"/>
    <w:multiLevelType w:val="singleLevel"/>
    <w:tmpl w:val="00000003"/>
    <w:name w:val="WW8Num7"/>
    <w:lvl w:ilvl="0">
      <w:start w:val="1"/>
      <w:numFmt w:val="bullet"/>
      <w:lvlText w:val="o"/>
      <w:lvlJc w:val="left"/>
      <w:pPr>
        <w:tabs>
          <w:tab w:val="num" w:pos="360"/>
        </w:tabs>
        <w:ind w:left="1080" w:hanging="360"/>
      </w:pPr>
      <w:rPr>
        <w:rFonts w:ascii="Courier New" w:hAnsi="Courier New" w:cs="Courier New" w:hint="default"/>
        <w:sz w:val="22"/>
        <w:szCs w:val="22"/>
      </w:rPr>
    </w:lvl>
  </w:abstractNum>
  <w:abstractNum w:abstractNumId="3">
    <w:nsid w:val="00000004"/>
    <w:multiLevelType w:val="singleLevel"/>
    <w:tmpl w:val="00000004"/>
    <w:name w:val="WW8Num8"/>
    <w:lvl w:ilvl="0">
      <w:start w:val="1"/>
      <w:numFmt w:val="bullet"/>
      <w:lvlText w:val=""/>
      <w:lvlJc w:val="left"/>
      <w:pPr>
        <w:tabs>
          <w:tab w:val="num" w:pos="0"/>
        </w:tabs>
        <w:ind w:left="720" w:hanging="360"/>
      </w:pPr>
      <w:rPr>
        <w:rFonts w:ascii="Symbol" w:hAnsi="Symbol" w:cs="Symbol" w:hint="default"/>
        <w:sz w:val="22"/>
        <w:szCs w:val="22"/>
      </w:rPr>
    </w:lvl>
  </w:abstractNum>
  <w:abstractNum w:abstractNumId="4">
    <w:nsid w:val="0A947043"/>
    <w:multiLevelType w:val="hybridMultilevel"/>
    <w:tmpl w:val="18524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7C12F5"/>
    <w:multiLevelType w:val="hybridMultilevel"/>
    <w:tmpl w:val="F5CC3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3"/>
  </w:num>
  <w:num w:numId="6">
    <w:abstractNumId w:val="5"/>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attachedTemplate r:id="rId1"/>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0"/>
    <w:footnote w:id="1"/>
  </w:footnotePr>
  <w:endnotePr>
    <w:endnote w:id="0"/>
    <w:endnote w:id="1"/>
  </w:endnotePr>
  <w:compat/>
  <w:rsids>
    <w:rsidRoot w:val="00907A24"/>
    <w:rsid w:val="00007ED4"/>
    <w:rsid w:val="00010F3C"/>
    <w:rsid w:val="00017DA7"/>
    <w:rsid w:val="00022380"/>
    <w:rsid w:val="00027861"/>
    <w:rsid w:val="00047156"/>
    <w:rsid w:val="00052445"/>
    <w:rsid w:val="00052B60"/>
    <w:rsid w:val="00054376"/>
    <w:rsid w:val="0006067A"/>
    <w:rsid w:val="00067EA6"/>
    <w:rsid w:val="00091D49"/>
    <w:rsid w:val="000930A7"/>
    <w:rsid w:val="000A323D"/>
    <w:rsid w:val="000A55C0"/>
    <w:rsid w:val="000A6EE1"/>
    <w:rsid w:val="000B533D"/>
    <w:rsid w:val="000C1B02"/>
    <w:rsid w:val="000D044C"/>
    <w:rsid w:val="000E00F1"/>
    <w:rsid w:val="000E4DED"/>
    <w:rsid w:val="000E67E5"/>
    <w:rsid w:val="000F16AB"/>
    <w:rsid w:val="000F1E09"/>
    <w:rsid w:val="000F604D"/>
    <w:rsid w:val="00104C94"/>
    <w:rsid w:val="00105FBA"/>
    <w:rsid w:val="00107461"/>
    <w:rsid w:val="00115325"/>
    <w:rsid w:val="001218E7"/>
    <w:rsid w:val="00137583"/>
    <w:rsid w:val="00144B6F"/>
    <w:rsid w:val="001461AA"/>
    <w:rsid w:val="0015170D"/>
    <w:rsid w:val="00157468"/>
    <w:rsid w:val="00160D12"/>
    <w:rsid w:val="00165A2B"/>
    <w:rsid w:val="00166336"/>
    <w:rsid w:val="00181F54"/>
    <w:rsid w:val="00182DA0"/>
    <w:rsid w:val="001935B5"/>
    <w:rsid w:val="00197EC5"/>
    <w:rsid w:val="001A2325"/>
    <w:rsid w:val="001B2ADB"/>
    <w:rsid w:val="001B63D3"/>
    <w:rsid w:val="001C13C8"/>
    <w:rsid w:val="001C69E8"/>
    <w:rsid w:val="001C6CD9"/>
    <w:rsid w:val="001D3795"/>
    <w:rsid w:val="001D395A"/>
    <w:rsid w:val="001E45CC"/>
    <w:rsid w:val="001F0F4D"/>
    <w:rsid w:val="001F340E"/>
    <w:rsid w:val="0021028C"/>
    <w:rsid w:val="0021100E"/>
    <w:rsid w:val="00213CAD"/>
    <w:rsid w:val="00216A55"/>
    <w:rsid w:val="00222C4E"/>
    <w:rsid w:val="00226839"/>
    <w:rsid w:val="00226F65"/>
    <w:rsid w:val="00234278"/>
    <w:rsid w:val="00240763"/>
    <w:rsid w:val="0025111C"/>
    <w:rsid w:val="002552DE"/>
    <w:rsid w:val="00255579"/>
    <w:rsid w:val="0025744E"/>
    <w:rsid w:val="00262518"/>
    <w:rsid w:val="00263D8C"/>
    <w:rsid w:val="00272EE0"/>
    <w:rsid w:val="002758C9"/>
    <w:rsid w:val="00285988"/>
    <w:rsid w:val="002933AA"/>
    <w:rsid w:val="002A3E97"/>
    <w:rsid w:val="002A5255"/>
    <w:rsid w:val="002A78D8"/>
    <w:rsid w:val="002B2071"/>
    <w:rsid w:val="002C54C1"/>
    <w:rsid w:val="002D12ED"/>
    <w:rsid w:val="002E4575"/>
    <w:rsid w:val="002F1195"/>
    <w:rsid w:val="002F64B9"/>
    <w:rsid w:val="00300EB1"/>
    <w:rsid w:val="003015EA"/>
    <w:rsid w:val="00301C0B"/>
    <w:rsid w:val="00304B1F"/>
    <w:rsid w:val="0031211C"/>
    <w:rsid w:val="00313C3D"/>
    <w:rsid w:val="00316D5A"/>
    <w:rsid w:val="00321ABB"/>
    <w:rsid w:val="00325A66"/>
    <w:rsid w:val="00345F52"/>
    <w:rsid w:val="00350EAA"/>
    <w:rsid w:val="00357EA8"/>
    <w:rsid w:val="0036244F"/>
    <w:rsid w:val="003628E0"/>
    <w:rsid w:val="00363977"/>
    <w:rsid w:val="00366BB9"/>
    <w:rsid w:val="00377B20"/>
    <w:rsid w:val="00383418"/>
    <w:rsid w:val="003933C9"/>
    <w:rsid w:val="003A0920"/>
    <w:rsid w:val="003A144B"/>
    <w:rsid w:val="003A25BF"/>
    <w:rsid w:val="003B02C2"/>
    <w:rsid w:val="003B40F6"/>
    <w:rsid w:val="003B4D99"/>
    <w:rsid w:val="003C1CD7"/>
    <w:rsid w:val="003C475D"/>
    <w:rsid w:val="003D6033"/>
    <w:rsid w:val="003E0703"/>
    <w:rsid w:val="003F4314"/>
    <w:rsid w:val="004006E1"/>
    <w:rsid w:val="004017C0"/>
    <w:rsid w:val="004023A9"/>
    <w:rsid w:val="00407FE7"/>
    <w:rsid w:val="00413C9D"/>
    <w:rsid w:val="00430274"/>
    <w:rsid w:val="004358E2"/>
    <w:rsid w:val="00435D60"/>
    <w:rsid w:val="00440119"/>
    <w:rsid w:val="00445250"/>
    <w:rsid w:val="00445770"/>
    <w:rsid w:val="004460AB"/>
    <w:rsid w:val="00453286"/>
    <w:rsid w:val="00453DE7"/>
    <w:rsid w:val="004601B5"/>
    <w:rsid w:val="004621E7"/>
    <w:rsid w:val="00465056"/>
    <w:rsid w:val="004835A4"/>
    <w:rsid w:val="00486A55"/>
    <w:rsid w:val="004A62F4"/>
    <w:rsid w:val="004B2907"/>
    <w:rsid w:val="004C44F1"/>
    <w:rsid w:val="004C637D"/>
    <w:rsid w:val="004C6764"/>
    <w:rsid w:val="004E164C"/>
    <w:rsid w:val="004F076C"/>
    <w:rsid w:val="004F4894"/>
    <w:rsid w:val="004F4FE8"/>
    <w:rsid w:val="00501E0D"/>
    <w:rsid w:val="005022DE"/>
    <w:rsid w:val="00505C0D"/>
    <w:rsid w:val="00515DF3"/>
    <w:rsid w:val="00516083"/>
    <w:rsid w:val="0052133D"/>
    <w:rsid w:val="00522F46"/>
    <w:rsid w:val="005302DE"/>
    <w:rsid w:val="00536247"/>
    <w:rsid w:val="00547094"/>
    <w:rsid w:val="0054793E"/>
    <w:rsid w:val="00557278"/>
    <w:rsid w:val="005573A4"/>
    <w:rsid w:val="00562774"/>
    <w:rsid w:val="0057040E"/>
    <w:rsid w:val="00580440"/>
    <w:rsid w:val="0058221B"/>
    <w:rsid w:val="0059572C"/>
    <w:rsid w:val="005A70EC"/>
    <w:rsid w:val="005B41EE"/>
    <w:rsid w:val="005C3CA6"/>
    <w:rsid w:val="005D0231"/>
    <w:rsid w:val="005D4AFE"/>
    <w:rsid w:val="005D57B3"/>
    <w:rsid w:val="005E0766"/>
    <w:rsid w:val="005E4042"/>
    <w:rsid w:val="005E5D1D"/>
    <w:rsid w:val="00604851"/>
    <w:rsid w:val="00620D75"/>
    <w:rsid w:val="00622258"/>
    <w:rsid w:val="00635957"/>
    <w:rsid w:val="00640AEF"/>
    <w:rsid w:val="006519FC"/>
    <w:rsid w:val="0065370E"/>
    <w:rsid w:val="006609A7"/>
    <w:rsid w:val="00663D81"/>
    <w:rsid w:val="006A0409"/>
    <w:rsid w:val="006A3B4F"/>
    <w:rsid w:val="006A782D"/>
    <w:rsid w:val="006B000D"/>
    <w:rsid w:val="006B1E9B"/>
    <w:rsid w:val="006C3AC9"/>
    <w:rsid w:val="006C62E8"/>
    <w:rsid w:val="006D7A37"/>
    <w:rsid w:val="006F3266"/>
    <w:rsid w:val="00703227"/>
    <w:rsid w:val="00704C16"/>
    <w:rsid w:val="0070597F"/>
    <w:rsid w:val="00707B29"/>
    <w:rsid w:val="00725105"/>
    <w:rsid w:val="007335E9"/>
    <w:rsid w:val="00742B8D"/>
    <w:rsid w:val="00742EA7"/>
    <w:rsid w:val="00744867"/>
    <w:rsid w:val="00750A7C"/>
    <w:rsid w:val="00751DFF"/>
    <w:rsid w:val="00761E6B"/>
    <w:rsid w:val="00764B60"/>
    <w:rsid w:val="00765F57"/>
    <w:rsid w:val="007702DD"/>
    <w:rsid w:val="0077069E"/>
    <w:rsid w:val="007720FA"/>
    <w:rsid w:val="00780CDB"/>
    <w:rsid w:val="0078160E"/>
    <w:rsid w:val="00782C1B"/>
    <w:rsid w:val="007929C0"/>
    <w:rsid w:val="007B2D97"/>
    <w:rsid w:val="007C1F3D"/>
    <w:rsid w:val="007C1FEA"/>
    <w:rsid w:val="007E2304"/>
    <w:rsid w:val="007E2D0D"/>
    <w:rsid w:val="007E4946"/>
    <w:rsid w:val="0081023A"/>
    <w:rsid w:val="008204A6"/>
    <w:rsid w:val="008314DB"/>
    <w:rsid w:val="00832A89"/>
    <w:rsid w:val="008425BD"/>
    <w:rsid w:val="008440E7"/>
    <w:rsid w:val="00844C0A"/>
    <w:rsid w:val="008453A0"/>
    <w:rsid w:val="00846C5B"/>
    <w:rsid w:val="00861466"/>
    <w:rsid w:val="00864527"/>
    <w:rsid w:val="00865918"/>
    <w:rsid w:val="008773BE"/>
    <w:rsid w:val="008830BD"/>
    <w:rsid w:val="008A0C72"/>
    <w:rsid w:val="008A77C6"/>
    <w:rsid w:val="008B7A4C"/>
    <w:rsid w:val="008C0FC8"/>
    <w:rsid w:val="008C3A09"/>
    <w:rsid w:val="008C5B42"/>
    <w:rsid w:val="008C60E1"/>
    <w:rsid w:val="008D62AA"/>
    <w:rsid w:val="008D7614"/>
    <w:rsid w:val="008E524A"/>
    <w:rsid w:val="008F3510"/>
    <w:rsid w:val="008F7C80"/>
    <w:rsid w:val="00901A9B"/>
    <w:rsid w:val="0090688F"/>
    <w:rsid w:val="00907A24"/>
    <w:rsid w:val="0091019B"/>
    <w:rsid w:val="00912045"/>
    <w:rsid w:val="009231F9"/>
    <w:rsid w:val="00990876"/>
    <w:rsid w:val="009918EB"/>
    <w:rsid w:val="009919C3"/>
    <w:rsid w:val="00996393"/>
    <w:rsid w:val="009A5D2A"/>
    <w:rsid w:val="009A6A2A"/>
    <w:rsid w:val="009B544B"/>
    <w:rsid w:val="009C38FF"/>
    <w:rsid w:val="009C5649"/>
    <w:rsid w:val="009D36B2"/>
    <w:rsid w:val="009D36CE"/>
    <w:rsid w:val="009E32BD"/>
    <w:rsid w:val="009F01FC"/>
    <w:rsid w:val="009F0F8C"/>
    <w:rsid w:val="00A029AA"/>
    <w:rsid w:val="00A03F50"/>
    <w:rsid w:val="00A10620"/>
    <w:rsid w:val="00A10DA1"/>
    <w:rsid w:val="00A1215F"/>
    <w:rsid w:val="00A1570B"/>
    <w:rsid w:val="00A16E7E"/>
    <w:rsid w:val="00A42F40"/>
    <w:rsid w:val="00A55622"/>
    <w:rsid w:val="00A567C1"/>
    <w:rsid w:val="00A62514"/>
    <w:rsid w:val="00A6680D"/>
    <w:rsid w:val="00A77B45"/>
    <w:rsid w:val="00A81FB9"/>
    <w:rsid w:val="00AA0C1B"/>
    <w:rsid w:val="00AA6068"/>
    <w:rsid w:val="00AC3873"/>
    <w:rsid w:val="00AC487B"/>
    <w:rsid w:val="00AD099E"/>
    <w:rsid w:val="00AE029E"/>
    <w:rsid w:val="00AF5AE2"/>
    <w:rsid w:val="00AF6A9B"/>
    <w:rsid w:val="00B04412"/>
    <w:rsid w:val="00B13E3B"/>
    <w:rsid w:val="00B1609E"/>
    <w:rsid w:val="00B17998"/>
    <w:rsid w:val="00B25986"/>
    <w:rsid w:val="00B259B4"/>
    <w:rsid w:val="00B30571"/>
    <w:rsid w:val="00B34028"/>
    <w:rsid w:val="00B347BA"/>
    <w:rsid w:val="00B3488A"/>
    <w:rsid w:val="00B35881"/>
    <w:rsid w:val="00B40D5A"/>
    <w:rsid w:val="00B641BE"/>
    <w:rsid w:val="00B67B5E"/>
    <w:rsid w:val="00B82EC0"/>
    <w:rsid w:val="00B83B87"/>
    <w:rsid w:val="00B90BAC"/>
    <w:rsid w:val="00B93AF1"/>
    <w:rsid w:val="00B95DE1"/>
    <w:rsid w:val="00BA551C"/>
    <w:rsid w:val="00BB1651"/>
    <w:rsid w:val="00BC148F"/>
    <w:rsid w:val="00BC18F4"/>
    <w:rsid w:val="00BC287A"/>
    <w:rsid w:val="00BC5184"/>
    <w:rsid w:val="00BC7FB8"/>
    <w:rsid w:val="00BE3AE6"/>
    <w:rsid w:val="00BE6E2A"/>
    <w:rsid w:val="00BF5FAF"/>
    <w:rsid w:val="00BF7717"/>
    <w:rsid w:val="00C1346B"/>
    <w:rsid w:val="00C1467D"/>
    <w:rsid w:val="00C262C7"/>
    <w:rsid w:val="00C50993"/>
    <w:rsid w:val="00C50E20"/>
    <w:rsid w:val="00C51932"/>
    <w:rsid w:val="00C54388"/>
    <w:rsid w:val="00C65469"/>
    <w:rsid w:val="00C73C1C"/>
    <w:rsid w:val="00C74256"/>
    <w:rsid w:val="00C76C06"/>
    <w:rsid w:val="00C84461"/>
    <w:rsid w:val="00C90CBF"/>
    <w:rsid w:val="00C95461"/>
    <w:rsid w:val="00CA7A0F"/>
    <w:rsid w:val="00CA7EC6"/>
    <w:rsid w:val="00CB1F90"/>
    <w:rsid w:val="00CB3CEA"/>
    <w:rsid w:val="00CB66F6"/>
    <w:rsid w:val="00CD0CA6"/>
    <w:rsid w:val="00CE4518"/>
    <w:rsid w:val="00CE7208"/>
    <w:rsid w:val="00CF2985"/>
    <w:rsid w:val="00CF3235"/>
    <w:rsid w:val="00D02CCA"/>
    <w:rsid w:val="00D0466A"/>
    <w:rsid w:val="00D12A83"/>
    <w:rsid w:val="00D165D5"/>
    <w:rsid w:val="00D228AD"/>
    <w:rsid w:val="00D3251B"/>
    <w:rsid w:val="00D328A3"/>
    <w:rsid w:val="00D51EC0"/>
    <w:rsid w:val="00D56628"/>
    <w:rsid w:val="00D570E2"/>
    <w:rsid w:val="00D57EC8"/>
    <w:rsid w:val="00D64F40"/>
    <w:rsid w:val="00D666F6"/>
    <w:rsid w:val="00D743E2"/>
    <w:rsid w:val="00D74A60"/>
    <w:rsid w:val="00D84F80"/>
    <w:rsid w:val="00DA766F"/>
    <w:rsid w:val="00DB6B87"/>
    <w:rsid w:val="00DB7801"/>
    <w:rsid w:val="00DC0954"/>
    <w:rsid w:val="00DD43FE"/>
    <w:rsid w:val="00DD6773"/>
    <w:rsid w:val="00DD784D"/>
    <w:rsid w:val="00DE3A08"/>
    <w:rsid w:val="00DF10E8"/>
    <w:rsid w:val="00DF2412"/>
    <w:rsid w:val="00DF559C"/>
    <w:rsid w:val="00DF5A2D"/>
    <w:rsid w:val="00E10C0C"/>
    <w:rsid w:val="00E1404D"/>
    <w:rsid w:val="00E17B64"/>
    <w:rsid w:val="00E20638"/>
    <w:rsid w:val="00E245E9"/>
    <w:rsid w:val="00E27A23"/>
    <w:rsid w:val="00E50E3A"/>
    <w:rsid w:val="00E51647"/>
    <w:rsid w:val="00E53A20"/>
    <w:rsid w:val="00E57D62"/>
    <w:rsid w:val="00E6111D"/>
    <w:rsid w:val="00E61F4B"/>
    <w:rsid w:val="00E67831"/>
    <w:rsid w:val="00E71C52"/>
    <w:rsid w:val="00E77048"/>
    <w:rsid w:val="00E822FE"/>
    <w:rsid w:val="00E90416"/>
    <w:rsid w:val="00E90CC1"/>
    <w:rsid w:val="00E921AB"/>
    <w:rsid w:val="00E94BCC"/>
    <w:rsid w:val="00E94FDF"/>
    <w:rsid w:val="00EA03A4"/>
    <w:rsid w:val="00EA595E"/>
    <w:rsid w:val="00EB785D"/>
    <w:rsid w:val="00EC09BD"/>
    <w:rsid w:val="00EC1E0A"/>
    <w:rsid w:val="00EC3DBA"/>
    <w:rsid w:val="00EC6236"/>
    <w:rsid w:val="00ED4AB5"/>
    <w:rsid w:val="00EE218D"/>
    <w:rsid w:val="00EE2C4E"/>
    <w:rsid w:val="00EE43F6"/>
    <w:rsid w:val="00EE5A2F"/>
    <w:rsid w:val="00EE63C8"/>
    <w:rsid w:val="00EE74C0"/>
    <w:rsid w:val="00EF74EF"/>
    <w:rsid w:val="00F0327D"/>
    <w:rsid w:val="00F05116"/>
    <w:rsid w:val="00F1610B"/>
    <w:rsid w:val="00F20FEB"/>
    <w:rsid w:val="00F222AF"/>
    <w:rsid w:val="00F222C8"/>
    <w:rsid w:val="00F32426"/>
    <w:rsid w:val="00F343C3"/>
    <w:rsid w:val="00F42E88"/>
    <w:rsid w:val="00F42FE9"/>
    <w:rsid w:val="00F624D0"/>
    <w:rsid w:val="00F73F2A"/>
    <w:rsid w:val="00F7421B"/>
    <w:rsid w:val="00F83008"/>
    <w:rsid w:val="00F87C7A"/>
    <w:rsid w:val="00FB708D"/>
    <w:rsid w:val="00FC240B"/>
    <w:rsid w:val="00FC4801"/>
    <w:rsid w:val="00FC5372"/>
    <w:rsid w:val="00FD40E2"/>
    <w:rsid w:val="00FD6E58"/>
    <w:rsid w:val="00FE1422"/>
    <w:rsid w:val="00FE781B"/>
    <w:rsid w:val="00FF11AB"/>
    <w:rsid w:val="00FF198A"/>
    <w:rsid w:val="00FF2D84"/>
    <w:rsid w:val="00FF650C"/>
    <w:rsid w:val="00FF70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764"/>
    <w:pPr>
      <w:suppressAutoHyphens/>
    </w:pPr>
    <w:rPr>
      <w:sz w:val="24"/>
      <w:szCs w:val="24"/>
      <w:lang w:val="en-US" w:eastAsia="ar-SA"/>
    </w:rPr>
  </w:style>
  <w:style w:type="paragraph" w:styleId="Heading5">
    <w:name w:val="heading 5"/>
    <w:basedOn w:val="Normal"/>
    <w:next w:val="Normal"/>
    <w:qFormat/>
    <w:rsid w:val="004C6764"/>
    <w:pPr>
      <w:keepNext/>
      <w:numPr>
        <w:ilvl w:val="4"/>
        <w:numId w:val="1"/>
      </w:numPr>
      <w:shd w:val="clear" w:color="auto" w:fill="E5E5E5"/>
      <w:spacing w:before="240"/>
      <w:jc w:val="both"/>
      <w:outlineLvl w:val="4"/>
    </w:pPr>
    <w:rPr>
      <w:rFonts w:ascii="Antique Olive" w:hAnsi="Antique Olive" w:cs="Antique Olive"/>
      <w:b/>
      <w:smallCaps/>
      <w:sz w:val="20"/>
      <w:szCs w:val="20"/>
      <w:u w:val="word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4C6764"/>
  </w:style>
  <w:style w:type="character" w:customStyle="1" w:styleId="WW8Num1z1">
    <w:name w:val="WW8Num1z1"/>
    <w:rsid w:val="004C6764"/>
  </w:style>
  <w:style w:type="character" w:customStyle="1" w:styleId="WW8Num1z2">
    <w:name w:val="WW8Num1z2"/>
    <w:rsid w:val="004C6764"/>
  </w:style>
  <w:style w:type="character" w:customStyle="1" w:styleId="WW8Num1z3">
    <w:name w:val="WW8Num1z3"/>
    <w:rsid w:val="004C6764"/>
  </w:style>
  <w:style w:type="character" w:customStyle="1" w:styleId="WW8Num1z4">
    <w:name w:val="WW8Num1z4"/>
    <w:rsid w:val="004C6764"/>
  </w:style>
  <w:style w:type="character" w:customStyle="1" w:styleId="WW8Num1z5">
    <w:name w:val="WW8Num1z5"/>
    <w:rsid w:val="004C6764"/>
  </w:style>
  <w:style w:type="character" w:customStyle="1" w:styleId="WW8Num1z6">
    <w:name w:val="WW8Num1z6"/>
    <w:rsid w:val="004C6764"/>
  </w:style>
  <w:style w:type="character" w:customStyle="1" w:styleId="WW8Num1z7">
    <w:name w:val="WW8Num1z7"/>
    <w:rsid w:val="004C6764"/>
  </w:style>
  <w:style w:type="character" w:customStyle="1" w:styleId="WW8Num1z8">
    <w:name w:val="WW8Num1z8"/>
    <w:rsid w:val="004C6764"/>
  </w:style>
  <w:style w:type="character" w:customStyle="1" w:styleId="WW8Num2z0">
    <w:name w:val="WW8Num2z0"/>
    <w:rsid w:val="004C6764"/>
    <w:rPr>
      <w:rFonts w:ascii="Symbol" w:hAnsi="Symbol" w:cs="Symbol"/>
    </w:rPr>
  </w:style>
  <w:style w:type="character" w:customStyle="1" w:styleId="WW8Num3z0">
    <w:name w:val="WW8Num3z0"/>
    <w:rsid w:val="004C6764"/>
    <w:rPr>
      <w:rFonts w:ascii="Symbol" w:hAnsi="Symbol" w:cs="Symbol"/>
    </w:rPr>
  </w:style>
  <w:style w:type="character" w:customStyle="1" w:styleId="WW8Num4z0">
    <w:name w:val="WW8Num4z0"/>
    <w:rsid w:val="004C6764"/>
    <w:rPr>
      <w:rFonts w:ascii="Symbol" w:hAnsi="Symbol" w:cs="Symbol"/>
    </w:rPr>
  </w:style>
  <w:style w:type="character" w:customStyle="1" w:styleId="WW8Num5z0">
    <w:name w:val="WW8Num5z0"/>
    <w:rsid w:val="004C6764"/>
    <w:rPr>
      <w:rFonts w:ascii="Symbol" w:hAnsi="Symbol" w:cs="Symbol" w:hint="default"/>
    </w:rPr>
  </w:style>
  <w:style w:type="character" w:customStyle="1" w:styleId="WW8Num5z1">
    <w:name w:val="WW8Num5z1"/>
    <w:rsid w:val="004C6764"/>
    <w:rPr>
      <w:rFonts w:ascii="Courier New" w:hAnsi="Courier New" w:cs="Courier New" w:hint="default"/>
    </w:rPr>
  </w:style>
  <w:style w:type="character" w:customStyle="1" w:styleId="WW8Num5z2">
    <w:name w:val="WW8Num5z2"/>
    <w:rsid w:val="004C6764"/>
    <w:rPr>
      <w:rFonts w:ascii="Wingdings" w:hAnsi="Wingdings" w:cs="Wingdings" w:hint="default"/>
    </w:rPr>
  </w:style>
  <w:style w:type="character" w:customStyle="1" w:styleId="WW8Num6z0">
    <w:name w:val="WW8Num6z0"/>
    <w:rsid w:val="004C6764"/>
    <w:rPr>
      <w:rFonts w:ascii="Symbol" w:hAnsi="Symbol" w:cs="Symbol" w:hint="default"/>
      <w:color w:val="auto"/>
      <w:kern w:val="1"/>
      <w:position w:val="0"/>
      <w:sz w:val="24"/>
      <w:u w:val="none"/>
      <w:vertAlign w:val="baseline"/>
    </w:rPr>
  </w:style>
  <w:style w:type="character" w:customStyle="1" w:styleId="WW8Num6z1">
    <w:name w:val="WW8Num6z1"/>
    <w:rsid w:val="004C6764"/>
    <w:rPr>
      <w:rFonts w:ascii="Courier New" w:hAnsi="Courier New" w:cs="Courier New" w:hint="default"/>
    </w:rPr>
  </w:style>
  <w:style w:type="character" w:customStyle="1" w:styleId="WW8Num6z2">
    <w:name w:val="WW8Num6z2"/>
    <w:rsid w:val="004C6764"/>
    <w:rPr>
      <w:rFonts w:ascii="Wingdings" w:hAnsi="Wingdings" w:cs="Wingdings" w:hint="default"/>
    </w:rPr>
  </w:style>
  <w:style w:type="character" w:customStyle="1" w:styleId="WW8Num6z3">
    <w:name w:val="WW8Num6z3"/>
    <w:rsid w:val="004C6764"/>
    <w:rPr>
      <w:rFonts w:ascii="Symbol" w:hAnsi="Symbol" w:cs="Symbol" w:hint="default"/>
    </w:rPr>
  </w:style>
  <w:style w:type="character" w:customStyle="1" w:styleId="WW8Num7z0">
    <w:name w:val="WW8Num7z0"/>
    <w:rsid w:val="004C6764"/>
    <w:rPr>
      <w:rFonts w:ascii="Courier New" w:hAnsi="Courier New" w:cs="Courier New" w:hint="default"/>
      <w:sz w:val="22"/>
      <w:szCs w:val="22"/>
    </w:rPr>
  </w:style>
  <w:style w:type="character" w:customStyle="1" w:styleId="WW8Num7z2">
    <w:name w:val="WW8Num7z2"/>
    <w:rsid w:val="004C6764"/>
    <w:rPr>
      <w:rFonts w:ascii="Wingdings" w:hAnsi="Wingdings" w:cs="Wingdings" w:hint="default"/>
    </w:rPr>
  </w:style>
  <w:style w:type="character" w:customStyle="1" w:styleId="WW8Num7z3">
    <w:name w:val="WW8Num7z3"/>
    <w:rsid w:val="004C6764"/>
    <w:rPr>
      <w:rFonts w:ascii="Symbol" w:hAnsi="Symbol" w:cs="Symbol" w:hint="default"/>
    </w:rPr>
  </w:style>
  <w:style w:type="character" w:customStyle="1" w:styleId="WW8Num8z0">
    <w:name w:val="WW8Num8z0"/>
    <w:rsid w:val="004C6764"/>
    <w:rPr>
      <w:rFonts w:ascii="Symbol" w:hAnsi="Symbol" w:cs="Symbol" w:hint="default"/>
      <w:sz w:val="22"/>
      <w:szCs w:val="22"/>
    </w:rPr>
  </w:style>
  <w:style w:type="character" w:customStyle="1" w:styleId="WW8Num8z1">
    <w:name w:val="WW8Num8z1"/>
    <w:rsid w:val="004C6764"/>
    <w:rPr>
      <w:rFonts w:ascii="Courier New" w:hAnsi="Courier New" w:cs="Courier New" w:hint="default"/>
    </w:rPr>
  </w:style>
  <w:style w:type="character" w:customStyle="1" w:styleId="WW8Num8z2">
    <w:name w:val="WW8Num8z2"/>
    <w:rsid w:val="004C6764"/>
    <w:rPr>
      <w:rFonts w:ascii="Wingdings" w:hAnsi="Wingdings" w:cs="Wingdings" w:hint="default"/>
    </w:rPr>
  </w:style>
  <w:style w:type="character" w:customStyle="1" w:styleId="WW8Num9z0">
    <w:name w:val="WW8Num9z0"/>
    <w:rsid w:val="004C6764"/>
    <w:rPr>
      <w:rFonts w:ascii="Symbol" w:hAnsi="Symbol" w:cs="Symbol" w:hint="default"/>
      <w:color w:val="auto"/>
      <w:kern w:val="1"/>
      <w:position w:val="0"/>
      <w:sz w:val="32"/>
      <w:u w:val="none"/>
      <w:vertAlign w:val="baseline"/>
    </w:rPr>
  </w:style>
  <w:style w:type="character" w:customStyle="1" w:styleId="WW8Num9z1">
    <w:name w:val="WW8Num9z1"/>
    <w:rsid w:val="004C6764"/>
    <w:rPr>
      <w:rFonts w:ascii="Courier New" w:hAnsi="Courier New" w:cs="Courier New" w:hint="default"/>
    </w:rPr>
  </w:style>
  <w:style w:type="character" w:customStyle="1" w:styleId="WW8Num9z2">
    <w:name w:val="WW8Num9z2"/>
    <w:rsid w:val="004C6764"/>
    <w:rPr>
      <w:rFonts w:ascii="Wingdings" w:hAnsi="Wingdings" w:cs="Wingdings" w:hint="default"/>
    </w:rPr>
  </w:style>
  <w:style w:type="character" w:customStyle="1" w:styleId="WW8Num9z3">
    <w:name w:val="WW8Num9z3"/>
    <w:rsid w:val="004C6764"/>
    <w:rPr>
      <w:rFonts w:ascii="Symbol" w:hAnsi="Symbol" w:cs="Symbol" w:hint="default"/>
    </w:rPr>
  </w:style>
  <w:style w:type="character" w:customStyle="1" w:styleId="WW8Num10z0">
    <w:name w:val="WW8Num10z0"/>
    <w:rsid w:val="004C6764"/>
    <w:rPr>
      <w:rFonts w:ascii="Symbol" w:hAnsi="Symbol" w:cs="Symbol" w:hint="default"/>
      <w:color w:val="auto"/>
      <w:kern w:val="1"/>
      <w:position w:val="0"/>
      <w:sz w:val="32"/>
      <w:u w:val="none"/>
      <w:vertAlign w:val="baseline"/>
    </w:rPr>
  </w:style>
  <w:style w:type="character" w:customStyle="1" w:styleId="WW8Num10z1">
    <w:name w:val="WW8Num10z1"/>
    <w:rsid w:val="004C6764"/>
    <w:rPr>
      <w:rFonts w:ascii="Courier New" w:hAnsi="Courier New" w:cs="Courier New" w:hint="default"/>
    </w:rPr>
  </w:style>
  <w:style w:type="character" w:customStyle="1" w:styleId="WW8Num10z2">
    <w:name w:val="WW8Num10z2"/>
    <w:rsid w:val="004C6764"/>
    <w:rPr>
      <w:rFonts w:ascii="Wingdings" w:hAnsi="Wingdings" w:cs="Wingdings" w:hint="default"/>
    </w:rPr>
  </w:style>
  <w:style w:type="character" w:customStyle="1" w:styleId="WW8Num10z3">
    <w:name w:val="WW8Num10z3"/>
    <w:rsid w:val="004C6764"/>
    <w:rPr>
      <w:rFonts w:ascii="Symbol" w:hAnsi="Symbol" w:cs="Symbol" w:hint="default"/>
    </w:rPr>
  </w:style>
  <w:style w:type="character" w:customStyle="1" w:styleId="WW8Num11z0">
    <w:name w:val="WW8Num11z0"/>
    <w:rsid w:val="004C6764"/>
    <w:rPr>
      <w:rFonts w:ascii="Symbol" w:hAnsi="Symbol" w:cs="Symbol" w:hint="default"/>
    </w:rPr>
  </w:style>
  <w:style w:type="character" w:customStyle="1" w:styleId="WW8Num11z1">
    <w:name w:val="WW8Num11z1"/>
    <w:rsid w:val="004C6764"/>
    <w:rPr>
      <w:rFonts w:ascii="Courier New" w:hAnsi="Courier New" w:cs="Courier New" w:hint="default"/>
    </w:rPr>
  </w:style>
  <w:style w:type="character" w:customStyle="1" w:styleId="WW8Num11z2">
    <w:name w:val="WW8Num11z2"/>
    <w:rsid w:val="004C6764"/>
    <w:rPr>
      <w:rFonts w:ascii="Wingdings" w:hAnsi="Wingdings" w:cs="Wingdings" w:hint="default"/>
    </w:rPr>
  </w:style>
  <w:style w:type="character" w:customStyle="1" w:styleId="WW8Num12z0">
    <w:name w:val="WW8Num12z0"/>
    <w:rsid w:val="004C6764"/>
    <w:rPr>
      <w:rFonts w:ascii="Symbol" w:hAnsi="Symbol" w:cs="Symbol" w:hint="default"/>
    </w:rPr>
  </w:style>
  <w:style w:type="character" w:customStyle="1" w:styleId="WW8Num12z1">
    <w:name w:val="WW8Num12z1"/>
    <w:rsid w:val="004C6764"/>
  </w:style>
  <w:style w:type="character" w:customStyle="1" w:styleId="WW8Num12z2">
    <w:name w:val="WW8Num12z2"/>
    <w:rsid w:val="004C6764"/>
  </w:style>
  <w:style w:type="character" w:customStyle="1" w:styleId="WW8Num12z3">
    <w:name w:val="WW8Num12z3"/>
    <w:rsid w:val="004C6764"/>
  </w:style>
  <w:style w:type="character" w:customStyle="1" w:styleId="WW8Num12z4">
    <w:name w:val="WW8Num12z4"/>
    <w:rsid w:val="004C6764"/>
  </w:style>
  <w:style w:type="character" w:customStyle="1" w:styleId="WW8Num12z5">
    <w:name w:val="WW8Num12z5"/>
    <w:rsid w:val="004C6764"/>
  </w:style>
  <w:style w:type="character" w:customStyle="1" w:styleId="WW8Num12z6">
    <w:name w:val="WW8Num12z6"/>
    <w:rsid w:val="004C6764"/>
  </w:style>
  <w:style w:type="character" w:customStyle="1" w:styleId="WW8Num12z7">
    <w:name w:val="WW8Num12z7"/>
    <w:rsid w:val="004C6764"/>
  </w:style>
  <w:style w:type="character" w:customStyle="1" w:styleId="WW8Num12z8">
    <w:name w:val="WW8Num12z8"/>
    <w:rsid w:val="004C6764"/>
  </w:style>
  <w:style w:type="character" w:customStyle="1" w:styleId="WW8Num13z0">
    <w:name w:val="WW8Num13z0"/>
    <w:rsid w:val="004C6764"/>
    <w:rPr>
      <w:rFonts w:ascii="Symbol" w:hAnsi="Symbol" w:cs="Symbol" w:hint="default"/>
      <w:color w:val="auto"/>
      <w:kern w:val="1"/>
      <w:position w:val="0"/>
      <w:sz w:val="24"/>
      <w:u w:val="none"/>
      <w:vertAlign w:val="baseline"/>
    </w:rPr>
  </w:style>
  <w:style w:type="character" w:customStyle="1" w:styleId="WW8Num13z1">
    <w:name w:val="WW8Num13z1"/>
    <w:rsid w:val="004C6764"/>
    <w:rPr>
      <w:rFonts w:ascii="Courier New" w:hAnsi="Courier New" w:cs="Courier New" w:hint="default"/>
    </w:rPr>
  </w:style>
  <w:style w:type="character" w:customStyle="1" w:styleId="WW8Num13z2">
    <w:name w:val="WW8Num13z2"/>
    <w:rsid w:val="004C6764"/>
    <w:rPr>
      <w:rFonts w:ascii="Wingdings" w:hAnsi="Wingdings" w:cs="Wingdings" w:hint="default"/>
    </w:rPr>
  </w:style>
  <w:style w:type="character" w:customStyle="1" w:styleId="WW8Num13z3">
    <w:name w:val="WW8Num13z3"/>
    <w:rsid w:val="004C6764"/>
    <w:rPr>
      <w:rFonts w:ascii="Symbol" w:hAnsi="Symbol" w:cs="Symbol" w:hint="default"/>
    </w:rPr>
  </w:style>
  <w:style w:type="character" w:customStyle="1" w:styleId="WW8Num14z0">
    <w:name w:val="WW8Num14z0"/>
    <w:rsid w:val="004C6764"/>
    <w:rPr>
      <w:rFonts w:ascii="Symbol" w:hAnsi="Symbol" w:cs="Symbol" w:hint="default"/>
    </w:rPr>
  </w:style>
  <w:style w:type="character" w:customStyle="1" w:styleId="WW8Num14z1">
    <w:name w:val="WW8Num14z1"/>
    <w:rsid w:val="004C6764"/>
    <w:rPr>
      <w:rFonts w:ascii="Courier New" w:hAnsi="Courier New" w:cs="Courier New" w:hint="default"/>
    </w:rPr>
  </w:style>
  <w:style w:type="character" w:customStyle="1" w:styleId="WW8Num14z2">
    <w:name w:val="WW8Num14z2"/>
    <w:rsid w:val="004C6764"/>
    <w:rPr>
      <w:rFonts w:ascii="Wingdings" w:hAnsi="Wingdings" w:cs="Wingdings" w:hint="default"/>
    </w:rPr>
  </w:style>
  <w:style w:type="character" w:customStyle="1" w:styleId="WW8Num15z0">
    <w:name w:val="WW8Num15z0"/>
    <w:rsid w:val="004C6764"/>
    <w:rPr>
      <w:rFonts w:ascii="Symbol" w:hAnsi="Symbol" w:cs="Symbol" w:hint="default"/>
    </w:rPr>
  </w:style>
  <w:style w:type="character" w:customStyle="1" w:styleId="WW8Num15z1">
    <w:name w:val="WW8Num15z1"/>
    <w:rsid w:val="004C6764"/>
    <w:rPr>
      <w:rFonts w:ascii="Courier New" w:hAnsi="Courier New" w:cs="Courier New" w:hint="default"/>
    </w:rPr>
  </w:style>
  <w:style w:type="character" w:customStyle="1" w:styleId="WW8Num15z2">
    <w:name w:val="WW8Num15z2"/>
    <w:rsid w:val="004C6764"/>
    <w:rPr>
      <w:rFonts w:ascii="Wingdings" w:hAnsi="Wingdings" w:cs="Wingdings" w:hint="default"/>
    </w:rPr>
  </w:style>
  <w:style w:type="character" w:customStyle="1" w:styleId="WW8Num16z0">
    <w:name w:val="WW8Num16z0"/>
    <w:rsid w:val="004C6764"/>
    <w:rPr>
      <w:rFonts w:ascii="Symbol" w:hAnsi="Symbol" w:cs="Symbol" w:hint="default"/>
    </w:rPr>
  </w:style>
  <w:style w:type="character" w:customStyle="1" w:styleId="WW8Num16z1">
    <w:name w:val="WW8Num16z1"/>
    <w:rsid w:val="004C6764"/>
    <w:rPr>
      <w:rFonts w:ascii="Courier New" w:hAnsi="Courier New" w:cs="Courier New" w:hint="default"/>
    </w:rPr>
  </w:style>
  <w:style w:type="character" w:customStyle="1" w:styleId="WW8Num16z2">
    <w:name w:val="WW8Num16z2"/>
    <w:rsid w:val="004C6764"/>
    <w:rPr>
      <w:rFonts w:ascii="Wingdings" w:hAnsi="Wingdings" w:cs="Wingdings" w:hint="default"/>
    </w:rPr>
  </w:style>
  <w:style w:type="character" w:customStyle="1" w:styleId="WW8Num17z0">
    <w:name w:val="WW8Num17z0"/>
    <w:rsid w:val="004C6764"/>
    <w:rPr>
      <w:rFonts w:ascii="Symbol" w:hAnsi="Symbol" w:cs="Symbol" w:hint="default"/>
      <w:color w:val="auto"/>
      <w:kern w:val="1"/>
      <w:position w:val="0"/>
      <w:sz w:val="24"/>
      <w:u w:val="none"/>
      <w:vertAlign w:val="baseline"/>
    </w:rPr>
  </w:style>
  <w:style w:type="character" w:customStyle="1" w:styleId="WW8Num17z1">
    <w:name w:val="WW8Num17z1"/>
    <w:rsid w:val="004C6764"/>
    <w:rPr>
      <w:rFonts w:ascii="Courier New" w:hAnsi="Courier New" w:cs="Courier New" w:hint="default"/>
    </w:rPr>
  </w:style>
  <w:style w:type="character" w:customStyle="1" w:styleId="WW8Num17z2">
    <w:name w:val="WW8Num17z2"/>
    <w:rsid w:val="004C6764"/>
    <w:rPr>
      <w:rFonts w:ascii="Wingdings" w:hAnsi="Wingdings" w:cs="Wingdings" w:hint="default"/>
    </w:rPr>
  </w:style>
  <w:style w:type="character" w:customStyle="1" w:styleId="WW8Num17z3">
    <w:name w:val="WW8Num17z3"/>
    <w:rsid w:val="004C6764"/>
    <w:rPr>
      <w:rFonts w:ascii="Symbol" w:hAnsi="Symbol" w:cs="Symbol" w:hint="default"/>
    </w:rPr>
  </w:style>
  <w:style w:type="character" w:customStyle="1" w:styleId="WW8Num18z0">
    <w:name w:val="WW8Num18z0"/>
    <w:rsid w:val="004C6764"/>
    <w:rPr>
      <w:rFonts w:ascii="Symbol" w:hAnsi="Symbol" w:cs="Symbol" w:hint="default"/>
    </w:rPr>
  </w:style>
  <w:style w:type="character" w:customStyle="1" w:styleId="WW8Num18z1">
    <w:name w:val="WW8Num18z1"/>
    <w:rsid w:val="004C6764"/>
    <w:rPr>
      <w:rFonts w:ascii="Courier New" w:hAnsi="Courier New" w:cs="Courier New" w:hint="default"/>
    </w:rPr>
  </w:style>
  <w:style w:type="character" w:customStyle="1" w:styleId="WW8Num18z2">
    <w:name w:val="WW8Num18z2"/>
    <w:rsid w:val="004C6764"/>
    <w:rPr>
      <w:rFonts w:ascii="Wingdings" w:hAnsi="Wingdings" w:cs="Wingdings" w:hint="default"/>
    </w:rPr>
  </w:style>
  <w:style w:type="character" w:customStyle="1" w:styleId="WW8Num19z0">
    <w:name w:val="WW8Num19z0"/>
    <w:rsid w:val="004C6764"/>
    <w:rPr>
      <w:rFonts w:ascii="Symbol" w:hAnsi="Symbol" w:cs="Symbol" w:hint="default"/>
      <w:color w:val="auto"/>
      <w:kern w:val="1"/>
      <w:position w:val="0"/>
      <w:sz w:val="32"/>
      <w:u w:val="none"/>
      <w:vertAlign w:val="baseline"/>
    </w:rPr>
  </w:style>
  <w:style w:type="character" w:customStyle="1" w:styleId="WW8Num19z1">
    <w:name w:val="WW8Num19z1"/>
    <w:rsid w:val="004C6764"/>
    <w:rPr>
      <w:rFonts w:ascii="Courier New" w:hAnsi="Courier New" w:cs="Courier New" w:hint="default"/>
    </w:rPr>
  </w:style>
  <w:style w:type="character" w:customStyle="1" w:styleId="WW8Num19z2">
    <w:name w:val="WW8Num19z2"/>
    <w:rsid w:val="004C6764"/>
    <w:rPr>
      <w:rFonts w:ascii="Wingdings" w:hAnsi="Wingdings" w:cs="Wingdings" w:hint="default"/>
    </w:rPr>
  </w:style>
  <w:style w:type="character" w:customStyle="1" w:styleId="WW8Num19z3">
    <w:name w:val="WW8Num19z3"/>
    <w:rsid w:val="004C6764"/>
    <w:rPr>
      <w:rFonts w:ascii="Symbol" w:hAnsi="Symbol" w:cs="Symbol" w:hint="default"/>
    </w:rPr>
  </w:style>
  <w:style w:type="character" w:customStyle="1" w:styleId="WW8Num20z0">
    <w:name w:val="WW8Num20z0"/>
    <w:rsid w:val="004C6764"/>
    <w:rPr>
      <w:rFonts w:ascii="Symbol" w:hAnsi="Symbol" w:cs="Symbol" w:hint="default"/>
    </w:rPr>
  </w:style>
  <w:style w:type="character" w:customStyle="1" w:styleId="WW8Num20z1">
    <w:name w:val="WW8Num20z1"/>
    <w:rsid w:val="004C6764"/>
    <w:rPr>
      <w:rFonts w:ascii="Courier New" w:hAnsi="Courier New" w:cs="Courier New" w:hint="default"/>
    </w:rPr>
  </w:style>
  <w:style w:type="character" w:customStyle="1" w:styleId="WW8Num20z2">
    <w:name w:val="WW8Num20z2"/>
    <w:rsid w:val="004C6764"/>
    <w:rPr>
      <w:rFonts w:ascii="Wingdings" w:hAnsi="Wingdings" w:cs="Wingdings" w:hint="default"/>
    </w:rPr>
  </w:style>
  <w:style w:type="character" w:customStyle="1" w:styleId="WW8Num21z0">
    <w:name w:val="WW8Num21z0"/>
    <w:rsid w:val="004C6764"/>
    <w:rPr>
      <w:rFonts w:ascii="Courier New" w:hAnsi="Courier New" w:cs="Courier New" w:hint="default"/>
    </w:rPr>
  </w:style>
  <w:style w:type="character" w:customStyle="1" w:styleId="WW8Num21z2">
    <w:name w:val="WW8Num21z2"/>
    <w:rsid w:val="004C6764"/>
    <w:rPr>
      <w:rFonts w:ascii="Wingdings" w:hAnsi="Wingdings" w:cs="Wingdings" w:hint="default"/>
    </w:rPr>
  </w:style>
  <w:style w:type="character" w:customStyle="1" w:styleId="WW8Num21z3">
    <w:name w:val="WW8Num21z3"/>
    <w:rsid w:val="004C6764"/>
    <w:rPr>
      <w:rFonts w:ascii="Symbol" w:hAnsi="Symbol" w:cs="Symbol" w:hint="default"/>
    </w:rPr>
  </w:style>
  <w:style w:type="character" w:customStyle="1" w:styleId="WW8Num22z0">
    <w:name w:val="WW8Num22z0"/>
    <w:rsid w:val="004C6764"/>
    <w:rPr>
      <w:rFonts w:ascii="Symbol" w:hAnsi="Symbol" w:cs="Symbol" w:hint="default"/>
    </w:rPr>
  </w:style>
  <w:style w:type="character" w:customStyle="1" w:styleId="WW8Num22z1">
    <w:name w:val="WW8Num22z1"/>
    <w:rsid w:val="004C6764"/>
    <w:rPr>
      <w:rFonts w:ascii="Courier New" w:hAnsi="Courier New" w:cs="Courier New" w:hint="default"/>
    </w:rPr>
  </w:style>
  <w:style w:type="character" w:customStyle="1" w:styleId="WW8Num22z2">
    <w:name w:val="WW8Num22z2"/>
    <w:rsid w:val="004C6764"/>
    <w:rPr>
      <w:rFonts w:ascii="Wingdings" w:hAnsi="Wingdings" w:cs="Wingdings" w:hint="default"/>
    </w:rPr>
  </w:style>
  <w:style w:type="character" w:customStyle="1" w:styleId="WW8Num23z0">
    <w:name w:val="WW8Num23z0"/>
    <w:rsid w:val="004C6764"/>
    <w:rPr>
      <w:rFonts w:ascii="Symbol" w:hAnsi="Symbol" w:cs="Symbol" w:hint="default"/>
    </w:rPr>
  </w:style>
  <w:style w:type="character" w:customStyle="1" w:styleId="WW8Num23z1">
    <w:name w:val="WW8Num23z1"/>
    <w:rsid w:val="004C6764"/>
    <w:rPr>
      <w:rFonts w:ascii="Courier New" w:hAnsi="Courier New" w:cs="Courier New" w:hint="default"/>
    </w:rPr>
  </w:style>
  <w:style w:type="character" w:customStyle="1" w:styleId="WW8Num23z2">
    <w:name w:val="WW8Num23z2"/>
    <w:rsid w:val="004C6764"/>
    <w:rPr>
      <w:rFonts w:ascii="Wingdings" w:hAnsi="Wingdings" w:cs="Wingdings" w:hint="default"/>
    </w:rPr>
  </w:style>
  <w:style w:type="character" w:customStyle="1" w:styleId="WW8Num24z0">
    <w:name w:val="WW8Num24z0"/>
    <w:rsid w:val="004C6764"/>
    <w:rPr>
      <w:rFonts w:ascii="Symbol" w:hAnsi="Symbol" w:cs="Symbol" w:hint="default"/>
    </w:rPr>
  </w:style>
  <w:style w:type="character" w:customStyle="1" w:styleId="WW8Num24z1">
    <w:name w:val="WW8Num24z1"/>
    <w:rsid w:val="004C6764"/>
    <w:rPr>
      <w:rFonts w:ascii="Courier New" w:hAnsi="Courier New" w:cs="Courier New" w:hint="default"/>
    </w:rPr>
  </w:style>
  <w:style w:type="character" w:customStyle="1" w:styleId="WW8Num24z2">
    <w:name w:val="WW8Num24z2"/>
    <w:rsid w:val="004C6764"/>
    <w:rPr>
      <w:rFonts w:ascii="Wingdings" w:hAnsi="Wingdings" w:cs="Wingdings" w:hint="default"/>
    </w:rPr>
  </w:style>
  <w:style w:type="character" w:customStyle="1" w:styleId="WW8Num25z0">
    <w:name w:val="WW8Num25z0"/>
    <w:rsid w:val="004C6764"/>
    <w:rPr>
      <w:rFonts w:ascii="Symbol" w:hAnsi="Symbol" w:cs="Symbol" w:hint="default"/>
      <w:color w:val="auto"/>
      <w:kern w:val="1"/>
      <w:position w:val="0"/>
      <w:sz w:val="24"/>
      <w:u w:val="none"/>
      <w:vertAlign w:val="baseline"/>
    </w:rPr>
  </w:style>
  <w:style w:type="character" w:customStyle="1" w:styleId="WW8Num25z1">
    <w:name w:val="WW8Num25z1"/>
    <w:rsid w:val="004C6764"/>
    <w:rPr>
      <w:rFonts w:ascii="Courier New" w:hAnsi="Courier New" w:cs="Courier New" w:hint="default"/>
    </w:rPr>
  </w:style>
  <w:style w:type="character" w:customStyle="1" w:styleId="WW8Num25z2">
    <w:name w:val="WW8Num25z2"/>
    <w:rsid w:val="004C6764"/>
    <w:rPr>
      <w:rFonts w:ascii="Wingdings" w:hAnsi="Wingdings" w:cs="Wingdings" w:hint="default"/>
    </w:rPr>
  </w:style>
  <w:style w:type="character" w:customStyle="1" w:styleId="WW8Num25z3">
    <w:name w:val="WW8Num25z3"/>
    <w:rsid w:val="004C6764"/>
    <w:rPr>
      <w:rFonts w:ascii="Symbol" w:hAnsi="Symbol" w:cs="Symbol" w:hint="default"/>
    </w:rPr>
  </w:style>
  <w:style w:type="character" w:customStyle="1" w:styleId="Book">
    <w:name w:val="Book"/>
    <w:rsid w:val="004C6764"/>
    <w:rPr>
      <w:rFonts w:ascii="Book Antiqua" w:hAnsi="Book Antiqua" w:cs="Book Antiqua"/>
      <w:position w:val="0"/>
      <w:sz w:val="20"/>
      <w:vertAlign w:val="baseline"/>
      <w:lang w:val="en-GB"/>
    </w:rPr>
  </w:style>
  <w:style w:type="character" w:styleId="PageNumber">
    <w:name w:val="page number"/>
    <w:basedOn w:val="DefaultParagraphFont"/>
    <w:rsid w:val="004C6764"/>
  </w:style>
  <w:style w:type="character" w:customStyle="1" w:styleId="BalloonTextChar">
    <w:name w:val="Balloon Text Char"/>
    <w:rsid w:val="004C6764"/>
    <w:rPr>
      <w:rFonts w:ascii="Segoe UI" w:hAnsi="Segoe UI" w:cs="Segoe UI"/>
      <w:sz w:val="18"/>
      <w:szCs w:val="18"/>
    </w:rPr>
  </w:style>
  <w:style w:type="paragraph" w:customStyle="1" w:styleId="Heading">
    <w:name w:val="Heading"/>
    <w:basedOn w:val="Normal"/>
    <w:next w:val="BodyText"/>
    <w:rsid w:val="004C6764"/>
    <w:pPr>
      <w:keepNext/>
      <w:spacing w:before="240" w:after="120"/>
    </w:pPr>
    <w:rPr>
      <w:rFonts w:ascii="Arial" w:eastAsia="Microsoft YaHei" w:hAnsi="Arial" w:cs="Mangal"/>
      <w:sz w:val="28"/>
      <w:szCs w:val="28"/>
    </w:rPr>
  </w:style>
  <w:style w:type="paragraph" w:styleId="BodyText">
    <w:name w:val="Body Text"/>
    <w:basedOn w:val="Normal"/>
    <w:rsid w:val="004C6764"/>
    <w:rPr>
      <w:rFonts w:ascii="Verdana" w:hAnsi="Verdana" w:cs="Verdana"/>
      <w:sz w:val="20"/>
      <w:szCs w:val="20"/>
    </w:rPr>
  </w:style>
  <w:style w:type="paragraph" w:styleId="List">
    <w:name w:val="List"/>
    <w:basedOn w:val="BodyText"/>
    <w:rsid w:val="004C6764"/>
    <w:rPr>
      <w:rFonts w:cs="Mangal"/>
    </w:rPr>
  </w:style>
  <w:style w:type="paragraph" w:styleId="Caption">
    <w:name w:val="caption"/>
    <w:basedOn w:val="Normal"/>
    <w:qFormat/>
    <w:rsid w:val="004C6764"/>
    <w:pPr>
      <w:suppressLineNumbers/>
      <w:spacing w:before="120" w:after="120"/>
    </w:pPr>
    <w:rPr>
      <w:rFonts w:cs="Mangal"/>
      <w:i/>
      <w:iCs/>
    </w:rPr>
  </w:style>
  <w:style w:type="paragraph" w:customStyle="1" w:styleId="Index">
    <w:name w:val="Index"/>
    <w:basedOn w:val="Normal"/>
    <w:rsid w:val="004C6764"/>
    <w:pPr>
      <w:suppressLineNumbers/>
    </w:pPr>
    <w:rPr>
      <w:rFonts w:cs="Mangal"/>
    </w:rPr>
  </w:style>
  <w:style w:type="paragraph" w:styleId="Header">
    <w:name w:val="header"/>
    <w:basedOn w:val="Normal"/>
    <w:link w:val="HeaderChar"/>
    <w:uiPriority w:val="99"/>
    <w:rsid w:val="004C6764"/>
  </w:style>
  <w:style w:type="paragraph" w:styleId="Footer">
    <w:name w:val="footer"/>
    <w:basedOn w:val="Normal"/>
    <w:rsid w:val="004C6764"/>
  </w:style>
  <w:style w:type="paragraph" w:styleId="BodyTextIndent">
    <w:name w:val="Body Text Indent"/>
    <w:basedOn w:val="Normal"/>
    <w:rsid w:val="004C6764"/>
    <w:pPr>
      <w:spacing w:before="40" w:after="120"/>
      <w:ind w:left="360"/>
    </w:pPr>
    <w:rPr>
      <w:rFonts w:ascii="Arial" w:hAnsi="Arial" w:cs="Arial"/>
      <w:sz w:val="18"/>
      <w:szCs w:val="20"/>
      <w:lang w:val="en-GB"/>
    </w:rPr>
  </w:style>
  <w:style w:type="paragraph" w:styleId="ListParagraph">
    <w:name w:val="List Paragraph"/>
    <w:basedOn w:val="Normal"/>
    <w:qFormat/>
    <w:rsid w:val="004C6764"/>
    <w:pPr>
      <w:ind w:left="720"/>
    </w:pPr>
  </w:style>
  <w:style w:type="paragraph" w:styleId="BalloonText">
    <w:name w:val="Balloon Text"/>
    <w:basedOn w:val="Normal"/>
    <w:rsid w:val="004C6764"/>
    <w:rPr>
      <w:rFonts w:ascii="Segoe UI" w:hAnsi="Segoe UI" w:cs="Segoe UI"/>
      <w:sz w:val="18"/>
      <w:szCs w:val="18"/>
    </w:rPr>
  </w:style>
  <w:style w:type="paragraph" w:customStyle="1" w:styleId="advance">
    <w:name w:val="advance"/>
    <w:basedOn w:val="Normal"/>
    <w:rsid w:val="004C6764"/>
    <w:pPr>
      <w:numPr>
        <w:numId w:val="2"/>
      </w:numPr>
    </w:pPr>
    <w:rPr>
      <w:rFonts w:ascii="Arial" w:hAnsi="Arial" w:cs="Arial"/>
      <w:color w:val="000000"/>
      <w:sz w:val="18"/>
      <w:szCs w:val="18"/>
    </w:rPr>
  </w:style>
  <w:style w:type="character" w:styleId="Hyperlink">
    <w:name w:val="Hyperlink"/>
    <w:uiPriority w:val="99"/>
    <w:unhideWhenUsed/>
    <w:rsid w:val="008C5B42"/>
    <w:rPr>
      <w:color w:val="0000FF"/>
      <w:u w:val="single"/>
    </w:rPr>
  </w:style>
  <w:style w:type="character" w:customStyle="1" w:styleId="HeaderChar">
    <w:name w:val="Header Char"/>
    <w:link w:val="Header"/>
    <w:uiPriority w:val="99"/>
    <w:rsid w:val="00430274"/>
    <w:rPr>
      <w:sz w:val="24"/>
      <w:szCs w:val="24"/>
      <w:lang w:val="en-US" w:eastAsia="ar-SA"/>
    </w:rPr>
  </w:style>
  <w:style w:type="paragraph" w:customStyle="1" w:styleId="whitespace-normal">
    <w:name w:val="whitespace-normal"/>
    <w:basedOn w:val="Normal"/>
    <w:rsid w:val="005D0231"/>
    <w:pPr>
      <w:suppressAutoHyphens w:val="0"/>
      <w:spacing w:before="100" w:beforeAutospacing="1" w:after="100" w:afterAutospacing="1"/>
    </w:pPr>
    <w:rPr>
      <w:lang w:val="en-IN" w:eastAsia="en-IN"/>
    </w:rPr>
  </w:style>
  <w:style w:type="character" w:styleId="Strong">
    <w:name w:val="Strong"/>
    <w:uiPriority w:val="22"/>
    <w:qFormat/>
    <w:rsid w:val="005D0231"/>
    <w:rPr>
      <w:b/>
      <w:bCs/>
    </w:rPr>
  </w:style>
  <w:style w:type="character" w:customStyle="1" w:styleId="UnresolvedMention">
    <w:name w:val="Unresolved Mention"/>
    <w:uiPriority w:val="99"/>
    <w:semiHidden/>
    <w:unhideWhenUsed/>
    <w:rsid w:val="000930A7"/>
    <w:rPr>
      <w:color w:val="605E5C"/>
      <w:shd w:val="clear" w:color="auto" w:fill="E1DFDD"/>
    </w:rPr>
  </w:style>
  <w:style w:type="paragraph" w:customStyle="1" w:styleId="isselectedend">
    <w:name w:val="isselectedend"/>
    <w:basedOn w:val="Normal"/>
    <w:rsid w:val="00BC148F"/>
    <w:pPr>
      <w:suppressAutoHyphens w:val="0"/>
      <w:spacing w:before="100" w:beforeAutospacing="1" w:after="100" w:afterAutospacing="1"/>
    </w:pPr>
    <w:rPr>
      <w:lang w:val="en-IN" w:eastAsia="en-IN"/>
    </w:rPr>
  </w:style>
  <w:style w:type="paragraph" w:styleId="NormalWeb">
    <w:name w:val="Normal (Web)"/>
    <w:basedOn w:val="Normal"/>
    <w:uiPriority w:val="99"/>
    <w:unhideWhenUsed/>
    <w:rsid w:val="00BC148F"/>
    <w:pPr>
      <w:suppressAutoHyphens w:val="0"/>
      <w:spacing w:before="100" w:beforeAutospacing="1" w:after="100" w:afterAutospacing="1"/>
    </w:pPr>
    <w:rPr>
      <w:lang w:val="en-IN" w:eastAsia="en-IN"/>
    </w:rPr>
  </w:style>
</w:styles>
</file>

<file path=word/webSettings.xml><?xml version="1.0" encoding="utf-8"?>
<w:webSettings xmlns:r="http://schemas.openxmlformats.org/officeDocument/2006/relationships" xmlns:w="http://schemas.openxmlformats.org/wordprocessingml/2006/main">
  <w:divs>
    <w:div w:id="206842529">
      <w:bodyDiv w:val="1"/>
      <w:marLeft w:val="0"/>
      <w:marRight w:val="0"/>
      <w:marTop w:val="0"/>
      <w:marBottom w:val="0"/>
      <w:divBdr>
        <w:top w:val="none" w:sz="0" w:space="0" w:color="auto"/>
        <w:left w:val="none" w:sz="0" w:space="0" w:color="auto"/>
        <w:bottom w:val="none" w:sz="0" w:space="0" w:color="auto"/>
        <w:right w:val="none" w:sz="0" w:space="0" w:color="auto"/>
      </w:divBdr>
    </w:div>
    <w:div w:id="648829305">
      <w:bodyDiv w:val="1"/>
      <w:marLeft w:val="0"/>
      <w:marRight w:val="0"/>
      <w:marTop w:val="0"/>
      <w:marBottom w:val="0"/>
      <w:divBdr>
        <w:top w:val="none" w:sz="0" w:space="0" w:color="auto"/>
        <w:left w:val="none" w:sz="0" w:space="0" w:color="auto"/>
        <w:bottom w:val="none" w:sz="0" w:space="0" w:color="auto"/>
        <w:right w:val="none" w:sz="0" w:space="0" w:color="auto"/>
      </w:divBdr>
    </w:div>
    <w:div w:id="907500363">
      <w:bodyDiv w:val="1"/>
      <w:marLeft w:val="0"/>
      <w:marRight w:val="0"/>
      <w:marTop w:val="0"/>
      <w:marBottom w:val="0"/>
      <w:divBdr>
        <w:top w:val="none" w:sz="0" w:space="0" w:color="auto"/>
        <w:left w:val="none" w:sz="0" w:space="0" w:color="auto"/>
        <w:bottom w:val="none" w:sz="0" w:space="0" w:color="auto"/>
        <w:right w:val="none" w:sz="0" w:space="0" w:color="auto"/>
      </w:divBdr>
    </w:div>
    <w:div w:id="1572277253">
      <w:bodyDiv w:val="1"/>
      <w:marLeft w:val="0"/>
      <w:marRight w:val="0"/>
      <w:marTop w:val="0"/>
      <w:marBottom w:val="0"/>
      <w:divBdr>
        <w:top w:val="none" w:sz="0" w:space="0" w:color="auto"/>
        <w:left w:val="none" w:sz="0" w:space="0" w:color="auto"/>
        <w:bottom w:val="none" w:sz="0" w:space="0" w:color="auto"/>
        <w:right w:val="none" w:sz="0" w:space="0" w:color="auto"/>
      </w:divBdr>
    </w:div>
    <w:div w:id="1698195025">
      <w:bodyDiv w:val="1"/>
      <w:marLeft w:val="0"/>
      <w:marRight w:val="0"/>
      <w:marTop w:val="0"/>
      <w:marBottom w:val="0"/>
      <w:divBdr>
        <w:top w:val="none" w:sz="0" w:space="0" w:color="auto"/>
        <w:left w:val="none" w:sz="0" w:space="0" w:color="auto"/>
        <w:bottom w:val="none" w:sz="0" w:space="0" w:color="auto"/>
        <w:right w:val="none" w:sz="0" w:space="0" w:color="auto"/>
      </w:divBdr>
    </w:div>
    <w:div w:id="194506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p.solutions/en/cdp-suppliers/firsthiv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havani\Synechron_Template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1ECE77-CCB5-4DE4-95B4-C4CA82502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Synechron_Template_New.dot</Template>
  <TotalTime>638</TotalTime>
  <Pages>5</Pages>
  <Words>1874</Words>
  <Characters>10684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Synechron</vt:lpstr>
    </vt:vector>
  </TitlesOfParts>
  <Company>Hewlett-Packard</Company>
  <LinksUpToDate>false</LinksUpToDate>
  <CharactersWithSpaces>12533</CharactersWithSpaces>
  <SharedDoc>false</SharedDoc>
  <HLinks>
    <vt:vector size="12" baseType="variant">
      <vt:variant>
        <vt:i4>65554</vt:i4>
      </vt:variant>
      <vt:variant>
        <vt:i4>3</vt:i4>
      </vt:variant>
      <vt:variant>
        <vt:i4>0</vt:i4>
      </vt:variant>
      <vt:variant>
        <vt:i4>5</vt:i4>
      </vt:variant>
      <vt:variant>
        <vt:lpwstr>https://cdp.solutions/en/cdp-suppliers/firsthive</vt:lpwstr>
      </vt:variant>
      <vt:variant>
        <vt:lpwstr/>
      </vt:variant>
      <vt:variant>
        <vt:i4>852008</vt:i4>
      </vt:variant>
      <vt:variant>
        <vt:i4>0</vt:i4>
      </vt:variant>
      <vt:variant>
        <vt:i4>0</vt:i4>
      </vt:variant>
      <vt:variant>
        <vt:i4>5</vt:i4>
      </vt:variant>
      <vt:variant>
        <vt:lpwstr>mailto:Jayadev2802@gmail.com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Synechron</dc:title>
  <dc:creator>Synechron</dc:creator>
  <cp:lastModifiedBy>Ananya Sreeja</cp:lastModifiedBy>
  <cp:revision>21</cp:revision>
  <cp:lastPrinted>2018-02-01T08:14:00Z</cp:lastPrinted>
  <dcterms:created xsi:type="dcterms:W3CDTF">2026-07-28T15:13:00Z</dcterms:created>
  <dcterms:modified xsi:type="dcterms:W3CDTF">2026-09-10T03:40:00Z</dcterms:modified>
</cp:coreProperties>
</file>